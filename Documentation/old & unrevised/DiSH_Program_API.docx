
<file path=[Content_Types].xml><?xml version="1.0" encoding="utf-8"?>
<Types xmlns="http://schemas.openxmlformats.org/package/2006/content-types">
  <Override PartName="/customXml/itemProps2.xml" ContentType="application/vnd.openxmlformats-officedocument.customXmlProperties+xml"/>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223089018" w:displacedByCustomXml="next"/>
    <w:sdt>
      <w:sdtPr>
        <w:rPr>
          <w:rFonts w:asciiTheme="majorHAnsi" w:eastAsiaTheme="majorEastAsia" w:hAnsiTheme="majorHAnsi" w:cstheme="majorBidi"/>
          <w:caps/>
        </w:rPr>
        <w:id w:val="553540533"/>
        <w:docPartObj>
          <w:docPartGallery w:val="Cover Pages"/>
          <w:docPartUnique/>
        </w:docPartObj>
      </w:sdtPr>
      <w:sdtEndPr>
        <w:rPr>
          <w:rFonts w:ascii="Tahoma" w:eastAsia="Tahoma" w:hAnsi="Tahoma" w:cs="Times New Roman"/>
          <w:b/>
          <w:bCs/>
          <w:caps w:val="0"/>
          <w:sz w:val="20"/>
          <w:szCs w:val="20"/>
        </w:rPr>
      </w:sdtEndPr>
      <w:sdtContent>
        <w:tbl>
          <w:tblPr>
            <w:tblW w:w="5000" w:type="pct"/>
            <w:jc w:val="center"/>
            <w:tblLook w:val="04A0"/>
          </w:tblPr>
          <w:tblGrid>
            <w:gridCol w:w="10755"/>
          </w:tblGrid>
          <w:tr w:rsidR="00263E14">
            <w:trPr>
              <w:trHeight w:val="2880"/>
              <w:jc w:val="center"/>
            </w:trPr>
            <w:sdt>
              <w:sdtPr>
                <w:rPr>
                  <w:rFonts w:asciiTheme="majorHAnsi" w:eastAsiaTheme="majorEastAsia" w:hAnsiTheme="majorHAnsi" w:cstheme="majorBidi"/>
                  <w:caps/>
                </w:rPr>
                <w:alias w:val="Company"/>
                <w:id w:val="15524243"/>
                <w:placeholder>
                  <w:docPart w:val="63EEB6169EB046E899E90F3E94E16F6E"/>
                </w:placeholder>
                <w:dataBinding w:prefixMappings="xmlns:ns0='http://schemas.openxmlformats.org/officeDocument/2006/extended-properties'" w:xpath="/ns0:Properties[1]/ns0:Company[1]" w:storeItemID="{6668398D-A668-4E3E-A5EB-62B293D839F1}"/>
                <w:text/>
              </w:sdtPr>
              <w:sdtContent>
                <w:tc>
                  <w:tcPr>
                    <w:tcW w:w="5000" w:type="pct"/>
                  </w:tcPr>
                  <w:p w:rsidR="00263E14" w:rsidRDefault="00263E1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DiSH group</w:t>
                    </w:r>
                  </w:p>
                </w:tc>
              </w:sdtContent>
            </w:sdt>
          </w:tr>
          <w:tr w:rsidR="00263E14">
            <w:trPr>
              <w:trHeight w:val="1440"/>
              <w:jc w:val="center"/>
            </w:trPr>
            <w:sdt>
              <w:sdtPr>
                <w:rPr>
                  <w:rFonts w:asciiTheme="majorHAnsi" w:eastAsiaTheme="majorEastAsia" w:hAnsiTheme="majorHAnsi" w:cstheme="majorBidi"/>
                  <w:sz w:val="80"/>
                  <w:szCs w:val="80"/>
                </w:rPr>
                <w:alias w:val="Title"/>
                <w:id w:val="15524250"/>
                <w:placeholder>
                  <w:docPart w:val="071EB2C3E1504BB6BB21D5C21F83DE0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63E14" w:rsidRDefault="00263E14" w:rsidP="00263E14">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DiSH</w:t>
                    </w:r>
                    <w:proofErr w:type="spellEnd"/>
                    <w:r>
                      <w:rPr>
                        <w:rFonts w:asciiTheme="majorHAnsi" w:eastAsiaTheme="majorEastAsia" w:hAnsiTheme="majorHAnsi" w:cstheme="majorBidi"/>
                        <w:sz w:val="80"/>
                        <w:szCs w:val="80"/>
                      </w:rPr>
                      <w:t xml:space="preserve"> Program Design Document</w:t>
                    </w:r>
                  </w:p>
                </w:tc>
              </w:sdtContent>
            </w:sdt>
          </w:tr>
          <w:tr w:rsidR="00263E14">
            <w:trPr>
              <w:trHeight w:val="720"/>
              <w:jc w:val="center"/>
            </w:trPr>
            <w:sdt>
              <w:sdtPr>
                <w:rPr>
                  <w:rFonts w:asciiTheme="majorHAnsi" w:eastAsiaTheme="majorEastAsia" w:hAnsiTheme="majorHAnsi" w:cstheme="majorBidi"/>
                  <w:sz w:val="44"/>
                  <w:szCs w:val="44"/>
                </w:rPr>
                <w:alias w:val="Subtitle"/>
                <w:id w:val="15524255"/>
                <w:placeholder>
                  <w:docPart w:val="54B0943601B341E49E5AE1B5EB7FC33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63E14" w:rsidRDefault="00263E1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Tonya Burton, Jaleesa Elston, Lori Liles, Logan Moore, Andrew Peil, Tony Teem</w:t>
                    </w:r>
                  </w:p>
                </w:tc>
              </w:sdtContent>
            </w:sdt>
          </w:tr>
          <w:tr w:rsidR="00263E14">
            <w:trPr>
              <w:trHeight w:val="360"/>
              <w:jc w:val="center"/>
            </w:trPr>
            <w:tc>
              <w:tcPr>
                <w:tcW w:w="5000" w:type="pct"/>
                <w:vAlign w:val="center"/>
              </w:tcPr>
              <w:p w:rsidR="00263E14" w:rsidRDefault="00263E14">
                <w:pPr>
                  <w:pStyle w:val="NoSpacing"/>
                  <w:jc w:val="center"/>
                </w:pPr>
              </w:p>
            </w:tc>
          </w:tr>
          <w:tr w:rsidR="00263E14">
            <w:trPr>
              <w:trHeight w:val="360"/>
              <w:jc w:val="center"/>
            </w:trPr>
            <w:sdt>
              <w:sdtPr>
                <w:rPr>
                  <w:b/>
                  <w:bCs/>
                </w:rPr>
                <w:alias w:val="Author"/>
                <w:id w:val="15524260"/>
                <w:placeholder>
                  <w:docPart w:val="59798FCE766E406DB9A330F45354DD7A"/>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63E14" w:rsidRDefault="00263E14">
                    <w:pPr>
                      <w:pStyle w:val="NoSpacing"/>
                      <w:jc w:val="center"/>
                      <w:rPr>
                        <w:b/>
                        <w:bCs/>
                      </w:rPr>
                    </w:pPr>
                    <w:r>
                      <w:rPr>
                        <w:b/>
                        <w:bCs/>
                      </w:rPr>
                      <w:t>Jacksonville State University – MCIS Department</w:t>
                    </w:r>
                  </w:p>
                </w:tc>
              </w:sdtContent>
            </w:sdt>
          </w:tr>
          <w:tr w:rsidR="00263E14">
            <w:trPr>
              <w:trHeight w:val="360"/>
              <w:jc w:val="center"/>
            </w:trPr>
            <w:sdt>
              <w:sdtPr>
                <w:rPr>
                  <w:b/>
                  <w:bCs/>
                </w:rPr>
                <w:alias w:val="Date"/>
                <w:id w:val="516659546"/>
                <w:placeholder>
                  <w:docPart w:val="1BFB02C824944FF4B5BBF9869395208A"/>
                </w:placeholder>
                <w:dataBinding w:prefixMappings="xmlns:ns0='http://schemas.microsoft.com/office/2006/coverPageProps'" w:xpath="/ns0:CoverPageProperties[1]/ns0:PublishDate[1]" w:storeItemID="{55AF091B-3C7A-41E3-B477-F2FDAA23CFDA}"/>
                <w:date w:fullDate="2009-02-22T00:00:00Z">
                  <w:dateFormat w:val="M/d/yyyy"/>
                  <w:lid w:val="en-US"/>
                  <w:storeMappedDataAs w:val="dateTime"/>
                  <w:calendar w:val="gregorian"/>
                </w:date>
              </w:sdtPr>
              <w:sdtContent>
                <w:tc>
                  <w:tcPr>
                    <w:tcW w:w="5000" w:type="pct"/>
                    <w:vAlign w:val="center"/>
                  </w:tcPr>
                  <w:p w:rsidR="00263E14" w:rsidRDefault="00263E14">
                    <w:pPr>
                      <w:pStyle w:val="NoSpacing"/>
                      <w:jc w:val="center"/>
                      <w:rPr>
                        <w:b/>
                        <w:bCs/>
                      </w:rPr>
                    </w:pPr>
                    <w:r>
                      <w:rPr>
                        <w:b/>
                        <w:bCs/>
                      </w:rPr>
                      <w:t>2/22/2009</w:t>
                    </w:r>
                  </w:p>
                </w:tc>
              </w:sdtContent>
            </w:sdt>
          </w:tr>
        </w:tbl>
        <w:p w:rsidR="00263E14" w:rsidRDefault="00263E14"/>
        <w:p w:rsidR="00263E14" w:rsidRDefault="00263E14"/>
        <w:tbl>
          <w:tblPr>
            <w:tblpPr w:leftFromText="187" w:rightFromText="187" w:horzAnchor="margin" w:tblpXSpec="center" w:tblpYSpec="bottom"/>
            <w:tblW w:w="5000" w:type="pct"/>
            <w:tblLook w:val="04A0"/>
          </w:tblPr>
          <w:tblGrid>
            <w:gridCol w:w="10755"/>
          </w:tblGrid>
          <w:tr w:rsidR="00263E14">
            <w:tc>
              <w:tcPr>
                <w:tcW w:w="5000" w:type="pct"/>
              </w:tcPr>
              <w:p w:rsidR="00263E14" w:rsidRDefault="00263E14">
                <w:pPr>
                  <w:pStyle w:val="NoSpacing"/>
                </w:pPr>
              </w:p>
            </w:tc>
          </w:tr>
        </w:tbl>
        <w:p w:rsidR="00263E14" w:rsidRDefault="00263E14"/>
        <w:p w:rsidR="00263E14" w:rsidRDefault="00263E14">
          <w:pPr>
            <w:widowControl/>
            <w:suppressAutoHyphens w:val="0"/>
            <w:spacing w:before="0" w:after="0"/>
            <w:ind w:left="0" w:right="0"/>
          </w:pPr>
          <w:r>
            <w:rPr>
              <w:b/>
              <w:bCs/>
            </w:rPr>
            <w:br w:type="page"/>
          </w:r>
        </w:p>
      </w:sdtContent>
    </w:sdt>
    <w:sdt>
      <w:sdtPr>
        <w:id w:val="553540567"/>
        <w:docPartObj>
          <w:docPartGallery w:val="Table of Contents"/>
          <w:docPartUnique/>
        </w:docPartObj>
      </w:sdtPr>
      <w:sdtEndPr>
        <w:rPr>
          <w:rFonts w:ascii="Tahoma" w:eastAsia="Tahoma" w:hAnsi="Tahoma" w:cs="Times New Roman"/>
          <w:b w:val="0"/>
          <w:bCs w:val="0"/>
          <w:color w:val="auto"/>
          <w:sz w:val="20"/>
          <w:szCs w:val="20"/>
        </w:rPr>
      </w:sdtEndPr>
      <w:sdtContent>
        <w:p w:rsidR="00230216" w:rsidRDefault="00230216">
          <w:pPr>
            <w:pStyle w:val="TOCHeading"/>
          </w:pPr>
          <w:r>
            <w:t>Contents</w:t>
          </w:r>
        </w:p>
        <w:p w:rsidR="00230216" w:rsidRDefault="00230216">
          <w:pPr>
            <w:pStyle w:val="TOC3"/>
            <w:tabs>
              <w:tab w:val="right" w:leader="dot" w:pos="1052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23089755" w:history="1">
            <w:r w:rsidRPr="00CA38BC">
              <w:rPr>
                <w:rStyle w:val="Hyperlink"/>
                <w:noProof/>
              </w:rPr>
              <w:t>Experiment Class</w:t>
            </w:r>
            <w:r>
              <w:rPr>
                <w:noProof/>
                <w:webHidden/>
              </w:rPr>
              <w:tab/>
            </w:r>
            <w:r>
              <w:rPr>
                <w:noProof/>
                <w:webHidden/>
              </w:rPr>
              <w:fldChar w:fldCharType="begin"/>
            </w:r>
            <w:r>
              <w:rPr>
                <w:noProof/>
                <w:webHidden/>
              </w:rPr>
              <w:instrText xml:space="preserve"> PAGEREF _Toc223089755 \h </w:instrText>
            </w:r>
            <w:r>
              <w:rPr>
                <w:noProof/>
                <w:webHidden/>
              </w:rPr>
            </w:r>
            <w:r>
              <w:rPr>
                <w:noProof/>
                <w:webHidden/>
              </w:rPr>
              <w:fldChar w:fldCharType="separate"/>
            </w:r>
            <w:r>
              <w:rPr>
                <w:noProof/>
                <w:webHidden/>
              </w:rPr>
              <w:t>3</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56" w:history="1">
            <w:r w:rsidRPr="00CA38BC">
              <w:rPr>
                <w:rStyle w:val="Hyperlink"/>
                <w:noProof/>
              </w:rPr>
              <w:t>Experiment User Interface Class</w:t>
            </w:r>
            <w:r>
              <w:rPr>
                <w:noProof/>
                <w:webHidden/>
              </w:rPr>
              <w:tab/>
            </w:r>
            <w:r>
              <w:rPr>
                <w:noProof/>
                <w:webHidden/>
              </w:rPr>
              <w:fldChar w:fldCharType="begin"/>
            </w:r>
            <w:r>
              <w:rPr>
                <w:noProof/>
                <w:webHidden/>
              </w:rPr>
              <w:instrText xml:space="preserve"> PAGEREF _Toc223089756 \h </w:instrText>
            </w:r>
            <w:r>
              <w:rPr>
                <w:noProof/>
                <w:webHidden/>
              </w:rPr>
            </w:r>
            <w:r>
              <w:rPr>
                <w:noProof/>
                <w:webHidden/>
              </w:rPr>
              <w:fldChar w:fldCharType="separate"/>
            </w:r>
            <w:r>
              <w:rPr>
                <w:noProof/>
                <w:webHidden/>
              </w:rPr>
              <w:t>3</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57" w:history="1">
            <w:r w:rsidRPr="00CA38BC">
              <w:rPr>
                <w:rStyle w:val="Hyperlink"/>
                <w:noProof/>
              </w:rPr>
              <w:t>Participant Information Class</w:t>
            </w:r>
            <w:r>
              <w:rPr>
                <w:noProof/>
                <w:webHidden/>
              </w:rPr>
              <w:tab/>
            </w:r>
            <w:r>
              <w:rPr>
                <w:noProof/>
                <w:webHidden/>
              </w:rPr>
              <w:fldChar w:fldCharType="begin"/>
            </w:r>
            <w:r>
              <w:rPr>
                <w:noProof/>
                <w:webHidden/>
              </w:rPr>
              <w:instrText xml:space="preserve"> PAGEREF _Toc223089757 \h </w:instrText>
            </w:r>
            <w:r>
              <w:rPr>
                <w:noProof/>
                <w:webHidden/>
              </w:rPr>
            </w:r>
            <w:r>
              <w:rPr>
                <w:noProof/>
                <w:webHidden/>
              </w:rPr>
              <w:fldChar w:fldCharType="separate"/>
            </w:r>
            <w:r>
              <w:rPr>
                <w:noProof/>
                <w:webHidden/>
              </w:rPr>
              <w:t>3</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58" w:history="1">
            <w:r w:rsidRPr="00CA38BC">
              <w:rPr>
                <w:rStyle w:val="Hyperlink"/>
                <w:noProof/>
              </w:rPr>
              <w:t>Method Parent Class</w:t>
            </w:r>
            <w:r>
              <w:rPr>
                <w:noProof/>
                <w:webHidden/>
              </w:rPr>
              <w:tab/>
            </w:r>
            <w:r>
              <w:rPr>
                <w:noProof/>
                <w:webHidden/>
              </w:rPr>
              <w:fldChar w:fldCharType="begin"/>
            </w:r>
            <w:r>
              <w:rPr>
                <w:noProof/>
                <w:webHidden/>
              </w:rPr>
              <w:instrText xml:space="preserve"> PAGEREF _Toc223089758 \h </w:instrText>
            </w:r>
            <w:r>
              <w:rPr>
                <w:noProof/>
                <w:webHidden/>
              </w:rPr>
            </w:r>
            <w:r>
              <w:rPr>
                <w:noProof/>
                <w:webHidden/>
              </w:rPr>
              <w:fldChar w:fldCharType="separate"/>
            </w:r>
            <w:r>
              <w:rPr>
                <w:noProof/>
                <w:webHidden/>
              </w:rPr>
              <w:t>4</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59" w:history="1">
            <w:r w:rsidRPr="00CA38BC">
              <w:rPr>
                <w:rStyle w:val="Hyperlink"/>
                <w:noProof/>
              </w:rPr>
              <w:t>Decreasing Adjustment Subclass</w:t>
            </w:r>
            <w:r>
              <w:rPr>
                <w:noProof/>
                <w:webHidden/>
              </w:rPr>
              <w:tab/>
            </w:r>
            <w:r>
              <w:rPr>
                <w:noProof/>
                <w:webHidden/>
              </w:rPr>
              <w:fldChar w:fldCharType="begin"/>
            </w:r>
            <w:r>
              <w:rPr>
                <w:noProof/>
                <w:webHidden/>
              </w:rPr>
              <w:instrText xml:space="preserve"> PAGEREF _Toc223089759 \h </w:instrText>
            </w:r>
            <w:r>
              <w:rPr>
                <w:noProof/>
                <w:webHidden/>
              </w:rPr>
            </w:r>
            <w:r>
              <w:rPr>
                <w:noProof/>
                <w:webHidden/>
              </w:rPr>
              <w:fldChar w:fldCharType="separate"/>
            </w:r>
            <w:r>
              <w:rPr>
                <w:noProof/>
                <w:webHidden/>
              </w:rPr>
              <w:t>4</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60" w:history="1">
            <w:r w:rsidRPr="00CA38BC">
              <w:rPr>
                <w:rStyle w:val="Hyperlink"/>
                <w:noProof/>
              </w:rPr>
              <w:t>Double Limit Subclass</w:t>
            </w:r>
            <w:r>
              <w:rPr>
                <w:noProof/>
                <w:webHidden/>
              </w:rPr>
              <w:tab/>
            </w:r>
            <w:r>
              <w:rPr>
                <w:noProof/>
                <w:webHidden/>
              </w:rPr>
              <w:fldChar w:fldCharType="begin"/>
            </w:r>
            <w:r>
              <w:rPr>
                <w:noProof/>
                <w:webHidden/>
              </w:rPr>
              <w:instrText xml:space="preserve"> PAGEREF _Toc223089760 \h </w:instrText>
            </w:r>
            <w:r>
              <w:rPr>
                <w:noProof/>
                <w:webHidden/>
              </w:rPr>
            </w:r>
            <w:r>
              <w:rPr>
                <w:noProof/>
                <w:webHidden/>
              </w:rPr>
              <w:fldChar w:fldCharType="separate"/>
            </w:r>
            <w:r>
              <w:rPr>
                <w:noProof/>
                <w:webHidden/>
              </w:rPr>
              <w:t>4</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61" w:history="1">
            <w:r w:rsidRPr="00CA38BC">
              <w:rPr>
                <w:rStyle w:val="Hyperlink"/>
                <w:noProof/>
              </w:rPr>
              <w:t>Multiple Choice Subclass</w:t>
            </w:r>
            <w:r>
              <w:rPr>
                <w:noProof/>
                <w:webHidden/>
              </w:rPr>
              <w:tab/>
            </w:r>
            <w:r>
              <w:rPr>
                <w:noProof/>
                <w:webHidden/>
              </w:rPr>
              <w:fldChar w:fldCharType="begin"/>
            </w:r>
            <w:r>
              <w:rPr>
                <w:noProof/>
                <w:webHidden/>
              </w:rPr>
              <w:instrText xml:space="preserve"> PAGEREF _Toc223089761 \h </w:instrText>
            </w:r>
            <w:r>
              <w:rPr>
                <w:noProof/>
                <w:webHidden/>
              </w:rPr>
            </w:r>
            <w:r>
              <w:rPr>
                <w:noProof/>
                <w:webHidden/>
              </w:rPr>
              <w:fldChar w:fldCharType="separate"/>
            </w:r>
            <w:r>
              <w:rPr>
                <w:noProof/>
                <w:webHidden/>
              </w:rPr>
              <w:t>5</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62" w:history="1">
            <w:r w:rsidRPr="00CA38BC">
              <w:rPr>
                <w:rStyle w:val="Hyperlink"/>
                <w:noProof/>
              </w:rPr>
              <w:t>Real Time Subclass</w:t>
            </w:r>
            <w:r>
              <w:rPr>
                <w:noProof/>
                <w:webHidden/>
              </w:rPr>
              <w:tab/>
            </w:r>
            <w:r>
              <w:rPr>
                <w:noProof/>
                <w:webHidden/>
              </w:rPr>
              <w:fldChar w:fldCharType="begin"/>
            </w:r>
            <w:r>
              <w:rPr>
                <w:noProof/>
                <w:webHidden/>
              </w:rPr>
              <w:instrText xml:space="preserve"> PAGEREF _Toc223089762 \h </w:instrText>
            </w:r>
            <w:r>
              <w:rPr>
                <w:noProof/>
                <w:webHidden/>
              </w:rPr>
            </w:r>
            <w:r>
              <w:rPr>
                <w:noProof/>
                <w:webHidden/>
              </w:rPr>
              <w:fldChar w:fldCharType="separate"/>
            </w:r>
            <w:r>
              <w:rPr>
                <w:noProof/>
                <w:webHidden/>
              </w:rPr>
              <w:t>5</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63" w:history="1">
            <w:r w:rsidRPr="00CA38BC">
              <w:rPr>
                <w:rStyle w:val="Hyperlink"/>
                <w:noProof/>
              </w:rPr>
              <w:t>Method User Interface Parent Class</w:t>
            </w:r>
            <w:r>
              <w:rPr>
                <w:noProof/>
                <w:webHidden/>
              </w:rPr>
              <w:tab/>
            </w:r>
            <w:r>
              <w:rPr>
                <w:noProof/>
                <w:webHidden/>
              </w:rPr>
              <w:fldChar w:fldCharType="begin"/>
            </w:r>
            <w:r>
              <w:rPr>
                <w:noProof/>
                <w:webHidden/>
              </w:rPr>
              <w:instrText xml:space="preserve"> PAGEREF _Toc223089763 \h </w:instrText>
            </w:r>
            <w:r>
              <w:rPr>
                <w:noProof/>
                <w:webHidden/>
              </w:rPr>
            </w:r>
            <w:r>
              <w:rPr>
                <w:noProof/>
                <w:webHidden/>
              </w:rPr>
              <w:fldChar w:fldCharType="separate"/>
            </w:r>
            <w:r>
              <w:rPr>
                <w:noProof/>
                <w:webHidden/>
              </w:rPr>
              <w:t>5</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64" w:history="1">
            <w:r w:rsidRPr="00CA38BC">
              <w:rPr>
                <w:rStyle w:val="Hyperlink"/>
                <w:noProof/>
              </w:rPr>
              <w:t>Decreasing Adjustment User Interface Class</w:t>
            </w:r>
            <w:r>
              <w:rPr>
                <w:noProof/>
                <w:webHidden/>
              </w:rPr>
              <w:tab/>
            </w:r>
            <w:r>
              <w:rPr>
                <w:noProof/>
                <w:webHidden/>
              </w:rPr>
              <w:fldChar w:fldCharType="begin"/>
            </w:r>
            <w:r>
              <w:rPr>
                <w:noProof/>
                <w:webHidden/>
              </w:rPr>
              <w:instrText xml:space="preserve"> PAGEREF _Toc223089764 \h </w:instrText>
            </w:r>
            <w:r>
              <w:rPr>
                <w:noProof/>
                <w:webHidden/>
              </w:rPr>
            </w:r>
            <w:r>
              <w:rPr>
                <w:noProof/>
                <w:webHidden/>
              </w:rPr>
              <w:fldChar w:fldCharType="separate"/>
            </w:r>
            <w:r>
              <w:rPr>
                <w:noProof/>
                <w:webHidden/>
              </w:rPr>
              <w:t>6</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65" w:history="1">
            <w:r w:rsidRPr="00CA38BC">
              <w:rPr>
                <w:rStyle w:val="Hyperlink"/>
                <w:noProof/>
              </w:rPr>
              <w:t>Double Limit User Interface Class</w:t>
            </w:r>
            <w:r>
              <w:rPr>
                <w:noProof/>
                <w:webHidden/>
              </w:rPr>
              <w:tab/>
            </w:r>
            <w:r>
              <w:rPr>
                <w:noProof/>
                <w:webHidden/>
              </w:rPr>
              <w:fldChar w:fldCharType="begin"/>
            </w:r>
            <w:r>
              <w:rPr>
                <w:noProof/>
                <w:webHidden/>
              </w:rPr>
              <w:instrText xml:space="preserve"> PAGEREF _Toc223089765 \h </w:instrText>
            </w:r>
            <w:r>
              <w:rPr>
                <w:noProof/>
                <w:webHidden/>
              </w:rPr>
            </w:r>
            <w:r>
              <w:rPr>
                <w:noProof/>
                <w:webHidden/>
              </w:rPr>
              <w:fldChar w:fldCharType="separate"/>
            </w:r>
            <w:r>
              <w:rPr>
                <w:noProof/>
                <w:webHidden/>
              </w:rPr>
              <w:t>6</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66" w:history="1">
            <w:r w:rsidRPr="00CA38BC">
              <w:rPr>
                <w:rStyle w:val="Hyperlink"/>
                <w:noProof/>
              </w:rPr>
              <w:t>Multiple Choice User Interface</w:t>
            </w:r>
            <w:r>
              <w:rPr>
                <w:noProof/>
                <w:webHidden/>
              </w:rPr>
              <w:tab/>
            </w:r>
            <w:r>
              <w:rPr>
                <w:noProof/>
                <w:webHidden/>
              </w:rPr>
              <w:fldChar w:fldCharType="begin"/>
            </w:r>
            <w:r>
              <w:rPr>
                <w:noProof/>
                <w:webHidden/>
              </w:rPr>
              <w:instrText xml:space="preserve"> PAGEREF _Toc223089766 \h </w:instrText>
            </w:r>
            <w:r>
              <w:rPr>
                <w:noProof/>
                <w:webHidden/>
              </w:rPr>
            </w:r>
            <w:r>
              <w:rPr>
                <w:noProof/>
                <w:webHidden/>
              </w:rPr>
              <w:fldChar w:fldCharType="separate"/>
            </w:r>
            <w:r>
              <w:rPr>
                <w:noProof/>
                <w:webHidden/>
              </w:rPr>
              <w:t>6</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67" w:history="1">
            <w:r w:rsidRPr="00CA38BC">
              <w:rPr>
                <w:rStyle w:val="Hyperlink"/>
                <w:noProof/>
              </w:rPr>
              <w:t>Real Time User Interface Class</w:t>
            </w:r>
            <w:r>
              <w:rPr>
                <w:noProof/>
                <w:webHidden/>
              </w:rPr>
              <w:tab/>
            </w:r>
            <w:r>
              <w:rPr>
                <w:noProof/>
                <w:webHidden/>
              </w:rPr>
              <w:fldChar w:fldCharType="begin"/>
            </w:r>
            <w:r>
              <w:rPr>
                <w:noProof/>
                <w:webHidden/>
              </w:rPr>
              <w:instrText xml:space="preserve"> PAGEREF _Toc223089767 \h </w:instrText>
            </w:r>
            <w:r>
              <w:rPr>
                <w:noProof/>
                <w:webHidden/>
              </w:rPr>
            </w:r>
            <w:r>
              <w:rPr>
                <w:noProof/>
                <w:webHidden/>
              </w:rPr>
              <w:fldChar w:fldCharType="separate"/>
            </w:r>
            <w:r>
              <w:rPr>
                <w:noProof/>
                <w:webHidden/>
              </w:rPr>
              <w:t>6</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68" w:history="1">
            <w:r w:rsidRPr="00CA38BC">
              <w:rPr>
                <w:rStyle w:val="Hyperlink"/>
                <w:noProof/>
              </w:rPr>
              <w:t>Scenario Class</w:t>
            </w:r>
            <w:r>
              <w:rPr>
                <w:noProof/>
                <w:webHidden/>
              </w:rPr>
              <w:tab/>
            </w:r>
            <w:r>
              <w:rPr>
                <w:noProof/>
                <w:webHidden/>
              </w:rPr>
              <w:fldChar w:fldCharType="begin"/>
            </w:r>
            <w:r>
              <w:rPr>
                <w:noProof/>
                <w:webHidden/>
              </w:rPr>
              <w:instrText xml:space="preserve"> PAGEREF _Toc223089768 \h </w:instrText>
            </w:r>
            <w:r>
              <w:rPr>
                <w:noProof/>
                <w:webHidden/>
              </w:rPr>
            </w:r>
            <w:r>
              <w:rPr>
                <w:noProof/>
                <w:webHidden/>
              </w:rPr>
              <w:fldChar w:fldCharType="separate"/>
            </w:r>
            <w:r>
              <w:rPr>
                <w:noProof/>
                <w:webHidden/>
              </w:rPr>
              <w:t>6</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69" w:history="1">
            <w:r w:rsidRPr="00CA38BC">
              <w:rPr>
                <w:rStyle w:val="Hyperlink"/>
                <w:noProof/>
              </w:rPr>
              <w:t>Scenario User Interface Class</w:t>
            </w:r>
            <w:r>
              <w:rPr>
                <w:noProof/>
                <w:webHidden/>
              </w:rPr>
              <w:tab/>
            </w:r>
            <w:r>
              <w:rPr>
                <w:noProof/>
                <w:webHidden/>
              </w:rPr>
              <w:fldChar w:fldCharType="begin"/>
            </w:r>
            <w:r>
              <w:rPr>
                <w:noProof/>
                <w:webHidden/>
              </w:rPr>
              <w:instrText xml:space="preserve"> PAGEREF _Toc223089769 \h </w:instrText>
            </w:r>
            <w:r>
              <w:rPr>
                <w:noProof/>
                <w:webHidden/>
              </w:rPr>
            </w:r>
            <w:r>
              <w:rPr>
                <w:noProof/>
                <w:webHidden/>
              </w:rPr>
              <w:fldChar w:fldCharType="separate"/>
            </w:r>
            <w:r>
              <w:rPr>
                <w:noProof/>
                <w:webHidden/>
              </w:rPr>
              <w:t>6</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70" w:history="1">
            <w:r w:rsidRPr="00CA38BC">
              <w:rPr>
                <w:rStyle w:val="Hyperlink"/>
                <w:noProof/>
              </w:rPr>
              <w:t>Option Class</w:t>
            </w:r>
            <w:r>
              <w:rPr>
                <w:noProof/>
                <w:webHidden/>
              </w:rPr>
              <w:tab/>
            </w:r>
            <w:r>
              <w:rPr>
                <w:noProof/>
                <w:webHidden/>
              </w:rPr>
              <w:fldChar w:fldCharType="begin"/>
            </w:r>
            <w:r>
              <w:rPr>
                <w:noProof/>
                <w:webHidden/>
              </w:rPr>
              <w:instrText xml:space="preserve"> PAGEREF _Toc223089770 \h </w:instrText>
            </w:r>
            <w:r>
              <w:rPr>
                <w:noProof/>
                <w:webHidden/>
              </w:rPr>
            </w:r>
            <w:r>
              <w:rPr>
                <w:noProof/>
                <w:webHidden/>
              </w:rPr>
              <w:fldChar w:fldCharType="separate"/>
            </w:r>
            <w:r>
              <w:rPr>
                <w:noProof/>
                <w:webHidden/>
              </w:rPr>
              <w:t>6</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71" w:history="1">
            <w:r w:rsidRPr="00CA38BC">
              <w:rPr>
                <w:rStyle w:val="Hyperlink"/>
                <w:noProof/>
              </w:rPr>
              <w:t>Option User Interface Class</w:t>
            </w:r>
            <w:r>
              <w:rPr>
                <w:noProof/>
                <w:webHidden/>
              </w:rPr>
              <w:tab/>
            </w:r>
            <w:r>
              <w:rPr>
                <w:noProof/>
                <w:webHidden/>
              </w:rPr>
              <w:fldChar w:fldCharType="begin"/>
            </w:r>
            <w:r>
              <w:rPr>
                <w:noProof/>
                <w:webHidden/>
              </w:rPr>
              <w:instrText xml:space="preserve"> PAGEREF _Toc223089771 \h </w:instrText>
            </w:r>
            <w:r>
              <w:rPr>
                <w:noProof/>
                <w:webHidden/>
              </w:rPr>
            </w:r>
            <w:r>
              <w:rPr>
                <w:noProof/>
                <w:webHidden/>
              </w:rPr>
              <w:fldChar w:fldCharType="separate"/>
            </w:r>
            <w:r>
              <w:rPr>
                <w:noProof/>
                <w:webHidden/>
              </w:rPr>
              <w:t>7</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72" w:history="1">
            <w:r w:rsidRPr="00CA38BC">
              <w:rPr>
                <w:rStyle w:val="Hyperlink"/>
                <w:noProof/>
              </w:rPr>
              <w:t>Reward Class</w:t>
            </w:r>
            <w:r>
              <w:rPr>
                <w:noProof/>
                <w:webHidden/>
              </w:rPr>
              <w:tab/>
            </w:r>
            <w:r>
              <w:rPr>
                <w:noProof/>
                <w:webHidden/>
              </w:rPr>
              <w:fldChar w:fldCharType="begin"/>
            </w:r>
            <w:r>
              <w:rPr>
                <w:noProof/>
                <w:webHidden/>
              </w:rPr>
              <w:instrText xml:space="preserve"> PAGEREF _Toc223089772 \h </w:instrText>
            </w:r>
            <w:r>
              <w:rPr>
                <w:noProof/>
                <w:webHidden/>
              </w:rPr>
            </w:r>
            <w:r>
              <w:rPr>
                <w:noProof/>
                <w:webHidden/>
              </w:rPr>
              <w:fldChar w:fldCharType="separate"/>
            </w:r>
            <w:r>
              <w:rPr>
                <w:noProof/>
                <w:webHidden/>
              </w:rPr>
              <w:t>7</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73" w:history="1">
            <w:r w:rsidRPr="00CA38BC">
              <w:rPr>
                <w:rStyle w:val="Hyperlink"/>
                <w:noProof/>
              </w:rPr>
              <w:t>Time Class</w:t>
            </w:r>
            <w:r>
              <w:rPr>
                <w:noProof/>
                <w:webHidden/>
              </w:rPr>
              <w:tab/>
            </w:r>
            <w:r>
              <w:rPr>
                <w:noProof/>
                <w:webHidden/>
              </w:rPr>
              <w:fldChar w:fldCharType="begin"/>
            </w:r>
            <w:r>
              <w:rPr>
                <w:noProof/>
                <w:webHidden/>
              </w:rPr>
              <w:instrText xml:space="preserve"> PAGEREF _Toc223089773 \h </w:instrText>
            </w:r>
            <w:r>
              <w:rPr>
                <w:noProof/>
                <w:webHidden/>
              </w:rPr>
            </w:r>
            <w:r>
              <w:rPr>
                <w:noProof/>
                <w:webHidden/>
              </w:rPr>
              <w:fldChar w:fldCharType="separate"/>
            </w:r>
            <w:r>
              <w:rPr>
                <w:noProof/>
                <w:webHidden/>
              </w:rPr>
              <w:t>7</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74" w:history="1">
            <w:r w:rsidRPr="00CA38BC">
              <w:rPr>
                <w:rStyle w:val="Hyperlink"/>
                <w:noProof/>
              </w:rPr>
              <w:t>Main Class</w:t>
            </w:r>
            <w:r>
              <w:rPr>
                <w:noProof/>
                <w:webHidden/>
              </w:rPr>
              <w:tab/>
            </w:r>
            <w:r>
              <w:rPr>
                <w:noProof/>
                <w:webHidden/>
              </w:rPr>
              <w:fldChar w:fldCharType="begin"/>
            </w:r>
            <w:r>
              <w:rPr>
                <w:noProof/>
                <w:webHidden/>
              </w:rPr>
              <w:instrText xml:space="preserve"> PAGEREF _Toc223089774 \h </w:instrText>
            </w:r>
            <w:r>
              <w:rPr>
                <w:noProof/>
                <w:webHidden/>
              </w:rPr>
            </w:r>
            <w:r>
              <w:rPr>
                <w:noProof/>
                <w:webHidden/>
              </w:rPr>
              <w:fldChar w:fldCharType="separate"/>
            </w:r>
            <w:r>
              <w:rPr>
                <w:noProof/>
                <w:webHidden/>
              </w:rPr>
              <w:t>7</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75" w:history="1">
            <w:r w:rsidRPr="00CA38BC">
              <w:rPr>
                <w:rStyle w:val="Hyperlink"/>
                <w:noProof/>
              </w:rPr>
              <w:t>Database Class</w:t>
            </w:r>
            <w:r>
              <w:rPr>
                <w:noProof/>
                <w:webHidden/>
              </w:rPr>
              <w:tab/>
            </w:r>
            <w:r>
              <w:rPr>
                <w:noProof/>
                <w:webHidden/>
              </w:rPr>
              <w:fldChar w:fldCharType="begin"/>
            </w:r>
            <w:r>
              <w:rPr>
                <w:noProof/>
                <w:webHidden/>
              </w:rPr>
              <w:instrText xml:space="preserve"> PAGEREF _Toc223089775 \h </w:instrText>
            </w:r>
            <w:r>
              <w:rPr>
                <w:noProof/>
                <w:webHidden/>
              </w:rPr>
            </w:r>
            <w:r>
              <w:rPr>
                <w:noProof/>
                <w:webHidden/>
              </w:rPr>
              <w:fldChar w:fldCharType="separate"/>
            </w:r>
            <w:r>
              <w:rPr>
                <w:noProof/>
                <w:webHidden/>
              </w:rPr>
              <w:t>7</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76" w:history="1">
            <w:r w:rsidRPr="00CA38BC">
              <w:rPr>
                <w:rStyle w:val="Hyperlink"/>
                <w:noProof/>
              </w:rPr>
              <w:t>Experiment Loader</w:t>
            </w:r>
            <w:r>
              <w:rPr>
                <w:noProof/>
                <w:webHidden/>
              </w:rPr>
              <w:tab/>
            </w:r>
            <w:r>
              <w:rPr>
                <w:noProof/>
                <w:webHidden/>
              </w:rPr>
              <w:fldChar w:fldCharType="begin"/>
            </w:r>
            <w:r>
              <w:rPr>
                <w:noProof/>
                <w:webHidden/>
              </w:rPr>
              <w:instrText xml:space="preserve"> PAGEREF _Toc223089776 \h </w:instrText>
            </w:r>
            <w:r>
              <w:rPr>
                <w:noProof/>
                <w:webHidden/>
              </w:rPr>
            </w:r>
            <w:r>
              <w:rPr>
                <w:noProof/>
                <w:webHidden/>
              </w:rPr>
              <w:fldChar w:fldCharType="separate"/>
            </w:r>
            <w:r>
              <w:rPr>
                <w:noProof/>
                <w:webHidden/>
              </w:rPr>
              <w:t>8</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77" w:history="1">
            <w:r w:rsidRPr="00CA38BC">
              <w:rPr>
                <w:rStyle w:val="Hyperlink"/>
                <w:noProof/>
              </w:rPr>
              <w:t>Database Table and Field Descriptions</w:t>
            </w:r>
            <w:r>
              <w:rPr>
                <w:noProof/>
                <w:webHidden/>
              </w:rPr>
              <w:tab/>
            </w:r>
            <w:r>
              <w:rPr>
                <w:noProof/>
                <w:webHidden/>
              </w:rPr>
              <w:fldChar w:fldCharType="begin"/>
            </w:r>
            <w:r>
              <w:rPr>
                <w:noProof/>
                <w:webHidden/>
              </w:rPr>
              <w:instrText xml:space="preserve"> PAGEREF _Toc223089777 \h </w:instrText>
            </w:r>
            <w:r>
              <w:rPr>
                <w:noProof/>
                <w:webHidden/>
              </w:rPr>
            </w:r>
            <w:r>
              <w:rPr>
                <w:noProof/>
                <w:webHidden/>
              </w:rPr>
              <w:fldChar w:fldCharType="separate"/>
            </w:r>
            <w:r>
              <w:rPr>
                <w:noProof/>
                <w:webHidden/>
              </w:rPr>
              <w:t>9</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78" w:history="1">
            <w:r w:rsidRPr="00CA38BC">
              <w:rPr>
                <w:rStyle w:val="Hyperlink"/>
                <w:noProof/>
              </w:rPr>
              <w:t>DiSH Class Diagram</w:t>
            </w:r>
            <w:r>
              <w:rPr>
                <w:noProof/>
                <w:webHidden/>
              </w:rPr>
              <w:tab/>
            </w:r>
            <w:r>
              <w:rPr>
                <w:noProof/>
                <w:webHidden/>
              </w:rPr>
              <w:fldChar w:fldCharType="begin"/>
            </w:r>
            <w:r>
              <w:rPr>
                <w:noProof/>
                <w:webHidden/>
              </w:rPr>
              <w:instrText xml:space="preserve"> PAGEREF _Toc223089778 \h </w:instrText>
            </w:r>
            <w:r>
              <w:rPr>
                <w:noProof/>
                <w:webHidden/>
              </w:rPr>
            </w:r>
            <w:r>
              <w:rPr>
                <w:noProof/>
                <w:webHidden/>
              </w:rPr>
              <w:fldChar w:fldCharType="separate"/>
            </w:r>
            <w:r>
              <w:rPr>
                <w:noProof/>
                <w:webHidden/>
              </w:rPr>
              <w:t>11</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79" w:history="1">
            <w:r w:rsidRPr="00CA38BC">
              <w:rPr>
                <w:rStyle w:val="Hyperlink"/>
                <w:noProof/>
              </w:rPr>
              <w:t>Interface Design</w:t>
            </w:r>
            <w:r>
              <w:rPr>
                <w:noProof/>
                <w:webHidden/>
              </w:rPr>
              <w:tab/>
            </w:r>
            <w:r>
              <w:rPr>
                <w:noProof/>
                <w:webHidden/>
              </w:rPr>
              <w:fldChar w:fldCharType="begin"/>
            </w:r>
            <w:r>
              <w:rPr>
                <w:noProof/>
                <w:webHidden/>
              </w:rPr>
              <w:instrText xml:space="preserve"> PAGEREF _Toc223089779 \h </w:instrText>
            </w:r>
            <w:r>
              <w:rPr>
                <w:noProof/>
                <w:webHidden/>
              </w:rPr>
            </w:r>
            <w:r>
              <w:rPr>
                <w:noProof/>
                <w:webHidden/>
              </w:rPr>
              <w:fldChar w:fldCharType="separate"/>
            </w:r>
            <w:r>
              <w:rPr>
                <w:noProof/>
                <w:webHidden/>
              </w:rPr>
              <w:t>12</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80" w:history="1">
            <w:r w:rsidRPr="00CA38BC">
              <w:rPr>
                <w:rStyle w:val="Hyperlink"/>
                <w:noProof/>
              </w:rPr>
              <w:t>Database Diagram</w:t>
            </w:r>
            <w:r>
              <w:rPr>
                <w:noProof/>
                <w:webHidden/>
              </w:rPr>
              <w:tab/>
            </w:r>
            <w:r>
              <w:rPr>
                <w:noProof/>
                <w:webHidden/>
              </w:rPr>
              <w:fldChar w:fldCharType="begin"/>
            </w:r>
            <w:r>
              <w:rPr>
                <w:noProof/>
                <w:webHidden/>
              </w:rPr>
              <w:instrText xml:space="preserve"> PAGEREF _Toc223089780 \h </w:instrText>
            </w:r>
            <w:r>
              <w:rPr>
                <w:noProof/>
                <w:webHidden/>
              </w:rPr>
            </w:r>
            <w:r>
              <w:rPr>
                <w:noProof/>
                <w:webHidden/>
              </w:rPr>
              <w:fldChar w:fldCharType="separate"/>
            </w:r>
            <w:r>
              <w:rPr>
                <w:noProof/>
                <w:webHidden/>
              </w:rPr>
              <w:t>13</w:t>
            </w:r>
            <w:r>
              <w:rPr>
                <w:noProof/>
                <w:webHidden/>
              </w:rPr>
              <w:fldChar w:fldCharType="end"/>
            </w:r>
          </w:hyperlink>
        </w:p>
        <w:p w:rsidR="00230216" w:rsidRDefault="00230216">
          <w:pPr>
            <w:pStyle w:val="TOC3"/>
            <w:tabs>
              <w:tab w:val="right" w:leader="dot" w:pos="10529"/>
            </w:tabs>
            <w:rPr>
              <w:rFonts w:asciiTheme="minorHAnsi" w:eastAsiaTheme="minorEastAsia" w:hAnsiTheme="minorHAnsi" w:cstheme="minorBidi"/>
              <w:noProof/>
              <w:sz w:val="22"/>
              <w:szCs w:val="22"/>
            </w:rPr>
          </w:pPr>
          <w:hyperlink w:anchor="_Toc223089781" w:history="1">
            <w:r w:rsidRPr="00CA38BC">
              <w:rPr>
                <w:rStyle w:val="Hyperlink"/>
                <w:noProof/>
              </w:rPr>
              <w:t>Experiment Loader Diagram</w:t>
            </w:r>
            <w:r>
              <w:rPr>
                <w:noProof/>
                <w:webHidden/>
              </w:rPr>
              <w:tab/>
            </w:r>
            <w:r>
              <w:rPr>
                <w:noProof/>
                <w:webHidden/>
              </w:rPr>
              <w:fldChar w:fldCharType="begin"/>
            </w:r>
            <w:r>
              <w:rPr>
                <w:noProof/>
                <w:webHidden/>
              </w:rPr>
              <w:instrText xml:space="preserve"> PAGEREF _Toc223089781 \h </w:instrText>
            </w:r>
            <w:r>
              <w:rPr>
                <w:noProof/>
                <w:webHidden/>
              </w:rPr>
            </w:r>
            <w:r>
              <w:rPr>
                <w:noProof/>
                <w:webHidden/>
              </w:rPr>
              <w:fldChar w:fldCharType="separate"/>
            </w:r>
            <w:r>
              <w:rPr>
                <w:noProof/>
                <w:webHidden/>
              </w:rPr>
              <w:t>14</w:t>
            </w:r>
            <w:r>
              <w:rPr>
                <w:noProof/>
                <w:webHidden/>
              </w:rPr>
              <w:fldChar w:fldCharType="end"/>
            </w:r>
          </w:hyperlink>
        </w:p>
        <w:p w:rsidR="00230216" w:rsidRDefault="00230216">
          <w:r>
            <w:fldChar w:fldCharType="end"/>
          </w:r>
        </w:p>
      </w:sdtContent>
    </w:sdt>
    <w:p w:rsidR="002F3CAB" w:rsidRDefault="002F3CAB">
      <w:pPr>
        <w:widowControl/>
        <w:suppressAutoHyphens w:val="0"/>
        <w:spacing w:before="0" w:after="0"/>
        <w:ind w:left="0" w:right="0"/>
        <w:rPr>
          <w:rFonts w:ascii="Albany" w:eastAsia="HG Mincho Light J" w:hAnsi="Albany" w:cs="Arial Unicode MS"/>
          <w:b/>
          <w:bCs/>
          <w:sz w:val="28"/>
          <w:szCs w:val="28"/>
        </w:rPr>
      </w:pPr>
      <w:r>
        <w:br w:type="page"/>
      </w:r>
    </w:p>
    <w:p w:rsidR="00141FD4" w:rsidRDefault="00E4760A" w:rsidP="00E4760A">
      <w:pPr>
        <w:pStyle w:val="Heading3"/>
        <w:tabs>
          <w:tab w:val="clear" w:pos="0"/>
          <w:tab w:val="left" w:pos="86"/>
        </w:tabs>
      </w:pPr>
      <w:bookmarkStart w:id="1" w:name="_Toc223089755"/>
      <w:r>
        <w:lastRenderedPageBreak/>
        <w:t>E</w:t>
      </w:r>
      <w:r w:rsidR="002E70E6">
        <w:t>xperiment Class</w:t>
      </w:r>
      <w:bookmarkEnd w:id="0"/>
      <w:bookmarkEnd w:id="1"/>
      <w:r w:rsidR="002E70E6">
        <w:t xml:space="preserve"> </w:t>
      </w:r>
    </w:p>
    <w:p w:rsidR="00141FD4" w:rsidRDefault="002E70E6">
      <w:pPr>
        <w:pStyle w:val="BodyText"/>
        <w:spacing w:after="283"/>
        <w:rPr>
          <w:rFonts w:cs="Tahoma"/>
        </w:rPr>
      </w:pPr>
      <w:r>
        <w:rPr>
          <w:rFonts w:cs="Tahoma"/>
        </w:rPr>
        <w:t>Name: experiment</w:t>
      </w:r>
    </w:p>
    <w:p w:rsidR="00141FD4" w:rsidRDefault="002E70E6">
      <w:pPr>
        <w:pStyle w:val="BodyText"/>
        <w:spacing w:after="283"/>
        <w:rPr>
          <w:rFonts w:cs="Tahoma"/>
        </w:rPr>
      </w:pPr>
      <w:r>
        <w:rPr>
          <w:rFonts w:cs="Tahoma"/>
        </w:rPr>
        <w:t>Description:  This class contains the main execution of the program. </w:t>
      </w:r>
    </w:p>
    <w:p w:rsidR="00141FD4" w:rsidRDefault="002E70E6">
      <w:pPr>
        <w:pStyle w:val="BodyText"/>
        <w:spacing w:after="283"/>
        <w:rPr>
          <w:rFonts w:cs="Tahoma"/>
        </w:rPr>
      </w:pPr>
      <w:r>
        <w:rPr>
          <w:rFonts w:cs="Tahoma"/>
        </w:rPr>
        <w:t>Attributes:</w:t>
      </w:r>
    </w:p>
    <w:p w:rsidR="00141FD4" w:rsidRDefault="002E70E6">
      <w:pPr>
        <w:pStyle w:val="BodyText"/>
        <w:numPr>
          <w:ilvl w:val="0"/>
          <w:numId w:val="2"/>
        </w:numPr>
        <w:tabs>
          <w:tab w:val="left" w:pos="707"/>
        </w:tabs>
        <w:rPr>
          <w:rFonts w:cs="Tahoma"/>
        </w:rPr>
      </w:pPr>
      <w:r>
        <w:rPr>
          <w:rFonts w:cs="Tahoma"/>
        </w:rPr>
        <w:t>List&lt;Methods&gt; (see below)</w:t>
      </w:r>
    </w:p>
    <w:p w:rsidR="00141FD4" w:rsidRDefault="002E70E6">
      <w:pPr>
        <w:pStyle w:val="BodyText"/>
        <w:numPr>
          <w:ilvl w:val="0"/>
          <w:numId w:val="2"/>
        </w:numPr>
        <w:tabs>
          <w:tab w:val="left" w:pos="707"/>
        </w:tabs>
        <w:rPr>
          <w:rFonts w:cs="Tahoma"/>
        </w:rPr>
      </w:pPr>
      <w:r>
        <w:rPr>
          <w:rFonts w:cs="Tahoma"/>
        </w:rPr>
        <w:t>title -- The title of the JFrame (window) represented by a String.</w:t>
      </w:r>
    </w:p>
    <w:p w:rsidR="00141FD4" w:rsidRDefault="002E70E6">
      <w:pPr>
        <w:pStyle w:val="BodyText"/>
        <w:numPr>
          <w:ilvl w:val="0"/>
          <w:numId w:val="2"/>
        </w:numPr>
        <w:tabs>
          <w:tab w:val="left" w:pos="707"/>
        </w:tabs>
        <w:rPr>
          <w:rFonts w:cs="Tahoma"/>
        </w:rPr>
      </w:pPr>
      <w:r>
        <w:rPr>
          <w:rFonts w:cs="Tahoma"/>
        </w:rPr>
        <w:t>number -- This is the experiment number based on the name of the XML file represented by a String.</w:t>
      </w:r>
    </w:p>
    <w:p w:rsidR="00141FD4" w:rsidRDefault="002E70E6">
      <w:pPr>
        <w:pStyle w:val="BodyText"/>
        <w:numPr>
          <w:ilvl w:val="0"/>
          <w:numId w:val="2"/>
        </w:numPr>
        <w:tabs>
          <w:tab w:val="left" w:pos="707"/>
        </w:tabs>
        <w:rPr>
          <w:rFonts w:cs="Tahoma"/>
        </w:rPr>
      </w:pPr>
      <w:r>
        <w:rPr>
          <w:rFonts w:cs="Tahoma"/>
        </w:rPr>
        <w:t>conclusion -- When the test is finished this will display to give a message from the experiment creator to the participant represented by a String.</w:t>
      </w:r>
    </w:p>
    <w:p w:rsidR="00141FD4" w:rsidRPr="00CA57F8" w:rsidRDefault="002E70E6" w:rsidP="00CA57F8">
      <w:pPr>
        <w:pStyle w:val="BodyText"/>
        <w:numPr>
          <w:ilvl w:val="0"/>
          <w:numId w:val="2"/>
        </w:numPr>
        <w:tabs>
          <w:tab w:val="left" w:pos="707"/>
        </w:tabs>
        <w:rPr>
          <w:rFonts w:cs="Tahoma"/>
        </w:rPr>
      </w:pPr>
      <w:r>
        <w:rPr>
          <w:rFonts w:cs="Tahoma"/>
        </w:rPr>
        <w:t>participantInformation -- See ParticipantInformation Class information below.</w:t>
      </w:r>
    </w:p>
    <w:p w:rsidR="00141FD4" w:rsidRDefault="002E70E6">
      <w:pPr>
        <w:pStyle w:val="BodyText"/>
        <w:rPr>
          <w:rFonts w:cs="Tahoma"/>
        </w:rPr>
      </w:pPr>
      <w:r>
        <w:rPr>
          <w:rFonts w:cs="Tahoma"/>
        </w:rPr>
        <w:t>Operations: </w:t>
      </w:r>
    </w:p>
    <w:p w:rsidR="00FC2D30" w:rsidRDefault="002E70E6" w:rsidP="00E4760A">
      <w:pPr>
        <w:pStyle w:val="BodyText"/>
        <w:ind w:left="705"/>
        <w:rPr>
          <w:rFonts w:cs="Tahoma"/>
        </w:rPr>
      </w:pPr>
      <w:r>
        <w:rPr>
          <w:rFonts w:cs="Tahoma"/>
          <w:i/>
        </w:rPr>
        <w:t>Name</w:t>
      </w:r>
      <w:r>
        <w:rPr>
          <w:rFonts w:cs="Tahoma"/>
        </w:rPr>
        <w:t>:  addPersonnel()</w:t>
      </w:r>
      <w:r>
        <w:rPr>
          <w:rFonts w:cs="Tahoma"/>
        </w:rPr>
        <w:br/>
      </w:r>
      <w:r w:rsidR="00E4760A">
        <w:rPr>
          <w:rFonts w:cs="Tahoma"/>
        </w:rPr>
        <w:tab/>
      </w:r>
      <w:r>
        <w:rPr>
          <w:rFonts w:cs="Tahoma"/>
          <w:i/>
        </w:rPr>
        <w:t>Arguments</w:t>
      </w:r>
      <w:r>
        <w:rPr>
          <w:rFonts w:cs="Tahoma"/>
        </w:rPr>
        <w:t>:  investigator</w:t>
      </w:r>
      <w:r>
        <w:rPr>
          <w:rFonts w:cs="Tahoma"/>
        </w:rPr>
        <w:br/>
      </w:r>
      <w:r w:rsidR="00E4760A">
        <w:rPr>
          <w:rFonts w:cs="Tahoma"/>
        </w:rPr>
        <w:tab/>
      </w:r>
      <w:r>
        <w:rPr>
          <w:rFonts w:cs="Tahoma"/>
          <w:i/>
        </w:rPr>
        <w:t>Returns</w:t>
      </w:r>
      <w:r>
        <w:rPr>
          <w:rFonts w:cs="Tahoma"/>
        </w:rPr>
        <w:t>:  No return value</w:t>
      </w:r>
    </w:p>
    <w:p w:rsidR="00CA57F8" w:rsidRDefault="002E70E6" w:rsidP="00E4760A">
      <w:pPr>
        <w:pStyle w:val="BodyText"/>
        <w:ind w:left="705"/>
        <w:rPr>
          <w:rFonts w:cs="Tahoma"/>
        </w:rPr>
      </w:pPr>
      <w:r>
        <w:rPr>
          <w:rFonts w:cs="Tahoma"/>
          <w:i/>
        </w:rPr>
        <w:t>Precondition</w:t>
      </w:r>
      <w:r w:rsidR="00E4760A">
        <w:rPr>
          <w:rFonts w:cs="Tahoma"/>
        </w:rPr>
        <w:t>:  None</w:t>
      </w:r>
      <w:r w:rsidR="00E4760A">
        <w:rPr>
          <w:rFonts w:cs="Tahoma"/>
        </w:rPr>
        <w:br/>
      </w:r>
      <w:r>
        <w:rPr>
          <w:rFonts w:cs="Tahoma"/>
          <w:i/>
        </w:rPr>
        <w:t>Postcondition</w:t>
      </w:r>
      <w:r>
        <w:rPr>
          <w:rFonts w:cs="Tahoma"/>
        </w:rPr>
        <w:t>: Adds the identification of the Experimenter to the experiment. This is automatically called when the test is selected from the load menu.</w:t>
      </w:r>
      <w:r>
        <w:rPr>
          <w:rFonts w:cs="Tahoma"/>
        </w:rPr>
        <w:br/>
      </w:r>
      <w:r w:rsidRPr="00485EF5">
        <w:rPr>
          <w:rFonts w:cs="Tahoma"/>
          <w:i/>
        </w:rPr>
        <w:t>Exception:</w:t>
      </w:r>
      <w:r>
        <w:rPr>
          <w:rFonts w:cs="Tahoma"/>
        </w:rPr>
        <w:t>  None</w:t>
      </w:r>
      <w:bookmarkStart w:id="2" w:name="Experiment_User_Interface_Clas_851871354"/>
      <w:bookmarkEnd w:id="2"/>
    </w:p>
    <w:p w:rsidR="00141FD4" w:rsidRPr="00CA57F8" w:rsidRDefault="002E70E6" w:rsidP="00FC2D30">
      <w:pPr>
        <w:pStyle w:val="Heading3"/>
        <w:spacing w:after="0"/>
        <w:rPr>
          <w:rFonts w:eastAsia="Tahoma" w:cs="Tahoma"/>
          <w:sz w:val="20"/>
          <w:szCs w:val="20"/>
        </w:rPr>
      </w:pPr>
      <w:bookmarkStart w:id="3" w:name="_Toc223089019"/>
      <w:bookmarkStart w:id="4" w:name="_Toc223089756"/>
      <w:r>
        <w:t>Experiment User Interface Class</w:t>
      </w:r>
      <w:bookmarkEnd w:id="3"/>
      <w:bookmarkEnd w:id="4"/>
    </w:p>
    <w:p w:rsidR="00141FD4" w:rsidRDefault="002E70E6">
      <w:pPr>
        <w:pStyle w:val="BodyText"/>
        <w:spacing w:after="283"/>
        <w:rPr>
          <w:rFonts w:cs="Tahoma"/>
        </w:rPr>
      </w:pPr>
      <w:r>
        <w:rPr>
          <w:rFonts w:cs="Tahoma"/>
        </w:rPr>
        <w:t>Name:  experimentUI</w:t>
      </w:r>
    </w:p>
    <w:p w:rsidR="00141FD4" w:rsidRDefault="002E70E6">
      <w:pPr>
        <w:pStyle w:val="BodyText"/>
        <w:spacing w:after="283"/>
        <w:rPr>
          <w:rFonts w:cs="Tahoma"/>
        </w:rPr>
      </w:pPr>
      <w:r>
        <w:rPr>
          <w:rFonts w:cs="Tahoma"/>
        </w:rPr>
        <w:t>Description:  This class is the user interface module for the experiment window. It will control how the experiment is displayed to the user.</w:t>
      </w:r>
    </w:p>
    <w:p w:rsidR="00141FD4" w:rsidRDefault="002E70E6">
      <w:pPr>
        <w:pStyle w:val="BodyText"/>
        <w:spacing w:after="283"/>
        <w:rPr>
          <w:rFonts w:cs="Tahoma"/>
        </w:rPr>
      </w:pPr>
      <w:r>
        <w:rPr>
          <w:rFonts w:cs="Tahoma"/>
        </w:rPr>
        <w:t>Attributes:  Only local private attributes exist for this method. It will not contain any functionality other than controlling the UI. </w:t>
      </w:r>
    </w:p>
    <w:p w:rsidR="00141FD4" w:rsidRPr="00CA57F8" w:rsidRDefault="002E70E6" w:rsidP="00CA57F8">
      <w:pPr>
        <w:pStyle w:val="Heading3"/>
        <w:tabs>
          <w:tab w:val="clear" w:pos="0"/>
          <w:tab w:val="left" w:pos="86"/>
        </w:tabs>
      </w:pPr>
      <w:bookmarkStart w:id="5" w:name="Participant_Information_Class__369519853"/>
      <w:bookmarkStart w:id="6" w:name="_Toc223089020"/>
      <w:bookmarkStart w:id="7" w:name="_Toc223089757"/>
      <w:bookmarkEnd w:id="5"/>
      <w:r>
        <w:t>Participant Information Class</w:t>
      </w:r>
      <w:bookmarkEnd w:id="6"/>
      <w:bookmarkEnd w:id="7"/>
      <w:r>
        <w:rPr>
          <w:rFonts w:eastAsia="Tahoma" w:cs="Tahoma"/>
          <w:sz w:val="20"/>
          <w:szCs w:val="20"/>
        </w:rPr>
        <w:t xml:space="preserve">  </w:t>
      </w:r>
    </w:p>
    <w:p w:rsidR="00141FD4" w:rsidRDefault="002E70E6">
      <w:pPr>
        <w:pStyle w:val="BodyText"/>
        <w:spacing w:after="283"/>
        <w:rPr>
          <w:rFonts w:cs="Tahoma"/>
        </w:rPr>
      </w:pPr>
      <w:r>
        <w:rPr>
          <w:rFonts w:cs="Tahoma"/>
        </w:rPr>
        <w:t>Name:  ParticipantInformation</w:t>
      </w:r>
    </w:p>
    <w:p w:rsidR="00141FD4" w:rsidRDefault="002E70E6">
      <w:pPr>
        <w:pStyle w:val="BodyText"/>
        <w:spacing w:after="283"/>
        <w:rPr>
          <w:rFonts w:cs="Tahoma"/>
        </w:rPr>
      </w:pPr>
      <w:r>
        <w:rPr>
          <w:rFonts w:cs="Tahoma"/>
        </w:rPr>
        <w:t>Description:  Whenever a participant enters their information it will be stored in this class which is a part of the Experiment main class.</w:t>
      </w:r>
    </w:p>
    <w:p w:rsidR="00141FD4" w:rsidRDefault="002E70E6">
      <w:pPr>
        <w:pStyle w:val="BodyText"/>
        <w:spacing w:after="283"/>
        <w:rPr>
          <w:rFonts w:cs="Tahoma"/>
        </w:rPr>
      </w:pPr>
      <w:r>
        <w:rPr>
          <w:rFonts w:cs="Tahoma"/>
        </w:rPr>
        <w:t>Attributes:</w:t>
      </w:r>
    </w:p>
    <w:p w:rsidR="00141FD4" w:rsidRDefault="002E70E6">
      <w:pPr>
        <w:pStyle w:val="BodyText"/>
        <w:numPr>
          <w:ilvl w:val="0"/>
          <w:numId w:val="3"/>
        </w:numPr>
        <w:tabs>
          <w:tab w:val="left" w:pos="707"/>
        </w:tabs>
        <w:rPr>
          <w:rFonts w:cs="Tahoma"/>
        </w:rPr>
      </w:pPr>
      <w:r>
        <w:rPr>
          <w:rFonts w:cs="Tahoma"/>
        </w:rPr>
        <w:t>id -- The student ID of the participant represented by an integer.</w:t>
      </w:r>
    </w:p>
    <w:p w:rsidR="00141FD4" w:rsidRDefault="002E70E6">
      <w:pPr>
        <w:pStyle w:val="BodyText"/>
        <w:numPr>
          <w:ilvl w:val="0"/>
          <w:numId w:val="3"/>
        </w:numPr>
        <w:tabs>
          <w:tab w:val="left" w:pos="707"/>
        </w:tabs>
        <w:rPr>
          <w:rFonts w:cs="Tahoma"/>
        </w:rPr>
      </w:pPr>
      <w:r>
        <w:rPr>
          <w:rFonts w:cs="Tahoma"/>
        </w:rPr>
        <w:t>firstName -- The first name of the participant represented by a String.</w:t>
      </w:r>
    </w:p>
    <w:p w:rsidR="00141FD4" w:rsidRDefault="002E70E6">
      <w:pPr>
        <w:pStyle w:val="BodyText"/>
        <w:numPr>
          <w:ilvl w:val="0"/>
          <w:numId w:val="3"/>
        </w:numPr>
        <w:tabs>
          <w:tab w:val="left" w:pos="707"/>
        </w:tabs>
        <w:rPr>
          <w:rFonts w:cs="Tahoma"/>
        </w:rPr>
      </w:pPr>
      <w:r>
        <w:rPr>
          <w:rFonts w:cs="Tahoma"/>
        </w:rPr>
        <w:t>lastName -- The last name of the participant represented by a String.</w:t>
      </w:r>
    </w:p>
    <w:p w:rsidR="00141FD4" w:rsidRDefault="002E70E6">
      <w:pPr>
        <w:pStyle w:val="BodyText"/>
        <w:numPr>
          <w:ilvl w:val="0"/>
          <w:numId w:val="3"/>
        </w:numPr>
        <w:tabs>
          <w:tab w:val="left" w:pos="707"/>
        </w:tabs>
        <w:rPr>
          <w:rFonts w:cs="Tahoma"/>
        </w:rPr>
      </w:pPr>
      <w:r>
        <w:rPr>
          <w:rFonts w:cs="Tahoma"/>
        </w:rPr>
        <w:t>age -- The age of the participant represented by an Integer.</w:t>
      </w:r>
    </w:p>
    <w:p w:rsidR="00141FD4" w:rsidRDefault="002E70E6">
      <w:pPr>
        <w:pStyle w:val="BodyText"/>
        <w:numPr>
          <w:ilvl w:val="0"/>
          <w:numId w:val="3"/>
        </w:numPr>
        <w:tabs>
          <w:tab w:val="left" w:pos="707"/>
        </w:tabs>
        <w:rPr>
          <w:rFonts w:cs="Tahoma"/>
        </w:rPr>
      </w:pPr>
      <w:r>
        <w:rPr>
          <w:rFonts w:cs="Tahoma"/>
        </w:rPr>
        <w:t>race -- The race of the participant. The choices will consist of:</w:t>
      </w:r>
    </w:p>
    <w:p w:rsidR="00141FD4" w:rsidRDefault="002E70E6" w:rsidP="00D90F74">
      <w:pPr>
        <w:pStyle w:val="BodyText"/>
        <w:numPr>
          <w:ilvl w:val="1"/>
          <w:numId w:val="13"/>
        </w:numPr>
        <w:rPr>
          <w:rFonts w:cs="Tahoma"/>
        </w:rPr>
      </w:pPr>
      <w:r>
        <w:rPr>
          <w:rFonts w:cs="Tahoma"/>
        </w:rPr>
        <w:lastRenderedPageBreak/>
        <w:t>  American Indian or Alaska Native </w:t>
      </w:r>
    </w:p>
    <w:p w:rsidR="00141FD4" w:rsidRDefault="002E70E6" w:rsidP="00D90F74">
      <w:pPr>
        <w:pStyle w:val="BodyText"/>
        <w:numPr>
          <w:ilvl w:val="1"/>
          <w:numId w:val="13"/>
        </w:numPr>
        <w:rPr>
          <w:rFonts w:cs="Tahoma"/>
        </w:rPr>
      </w:pPr>
      <w:r>
        <w:rPr>
          <w:rFonts w:cs="Tahoma"/>
        </w:rPr>
        <w:t>   Asian </w:t>
      </w:r>
    </w:p>
    <w:p w:rsidR="00141FD4" w:rsidRDefault="002E70E6" w:rsidP="00D90F74">
      <w:pPr>
        <w:pStyle w:val="BodyText"/>
        <w:numPr>
          <w:ilvl w:val="1"/>
          <w:numId w:val="13"/>
        </w:numPr>
        <w:rPr>
          <w:rFonts w:cs="Tahoma"/>
        </w:rPr>
      </w:pPr>
      <w:r>
        <w:rPr>
          <w:rFonts w:cs="Tahoma"/>
        </w:rPr>
        <w:t>   Black or African American </w:t>
      </w:r>
    </w:p>
    <w:p w:rsidR="00141FD4" w:rsidRDefault="002E70E6" w:rsidP="00D90F74">
      <w:pPr>
        <w:pStyle w:val="BodyText"/>
        <w:numPr>
          <w:ilvl w:val="1"/>
          <w:numId w:val="13"/>
        </w:numPr>
        <w:rPr>
          <w:rFonts w:cs="Tahoma"/>
        </w:rPr>
      </w:pPr>
      <w:r>
        <w:rPr>
          <w:rFonts w:cs="Tahoma"/>
        </w:rPr>
        <w:t>   Hispanic or Latino </w:t>
      </w:r>
    </w:p>
    <w:p w:rsidR="00141FD4" w:rsidRDefault="002E70E6" w:rsidP="00D90F74">
      <w:pPr>
        <w:pStyle w:val="BodyText"/>
        <w:numPr>
          <w:ilvl w:val="1"/>
          <w:numId w:val="13"/>
        </w:numPr>
        <w:rPr>
          <w:rFonts w:cs="Tahoma"/>
        </w:rPr>
      </w:pPr>
      <w:r>
        <w:rPr>
          <w:rFonts w:cs="Tahoma"/>
        </w:rPr>
        <w:t>   Native Hawaiian or Other Pacific Islander </w:t>
      </w:r>
    </w:p>
    <w:p w:rsidR="00141FD4" w:rsidRDefault="002E70E6" w:rsidP="00D90F74">
      <w:pPr>
        <w:pStyle w:val="BodyText"/>
        <w:numPr>
          <w:ilvl w:val="1"/>
          <w:numId w:val="13"/>
        </w:numPr>
        <w:rPr>
          <w:rFonts w:cs="Tahoma"/>
        </w:rPr>
      </w:pPr>
      <w:r>
        <w:rPr>
          <w:rFonts w:cs="Tahoma"/>
        </w:rPr>
        <w:t>   White</w:t>
      </w:r>
    </w:p>
    <w:p w:rsidR="00141FD4" w:rsidRPr="00CA57F8" w:rsidRDefault="002E70E6" w:rsidP="00CA57F8">
      <w:pPr>
        <w:pStyle w:val="BodyText"/>
        <w:numPr>
          <w:ilvl w:val="0"/>
          <w:numId w:val="3"/>
        </w:numPr>
        <w:tabs>
          <w:tab w:val="left" w:pos="707"/>
        </w:tabs>
        <w:rPr>
          <w:rFonts w:cs="Tahoma"/>
        </w:rPr>
      </w:pPr>
      <w:r>
        <w:rPr>
          <w:rFonts w:cs="Tahoma"/>
        </w:rPr>
        <w:t>gender -- The gender of the participant. Choices will consist of Male or Female.</w:t>
      </w:r>
    </w:p>
    <w:p w:rsidR="00141FD4" w:rsidRDefault="002E70E6">
      <w:pPr>
        <w:pStyle w:val="BodyText"/>
        <w:rPr>
          <w:rFonts w:cs="Tahoma"/>
        </w:rPr>
      </w:pPr>
      <w:r>
        <w:rPr>
          <w:rFonts w:cs="Tahoma"/>
        </w:rPr>
        <w:t>Operations: There are no special operations for this method.</w:t>
      </w:r>
    </w:p>
    <w:p w:rsidR="00141FD4" w:rsidRPr="00CA57F8" w:rsidRDefault="002E70E6" w:rsidP="00CA57F8">
      <w:pPr>
        <w:pStyle w:val="Heading3"/>
        <w:tabs>
          <w:tab w:val="clear" w:pos="0"/>
          <w:tab w:val="left" w:pos="86"/>
        </w:tabs>
      </w:pPr>
      <w:bookmarkStart w:id="8" w:name="Method_Parent_Class_0643077939_630660394"/>
      <w:bookmarkStart w:id="9" w:name="_Toc223089021"/>
      <w:bookmarkStart w:id="10" w:name="_Toc223089758"/>
      <w:bookmarkEnd w:id="8"/>
      <w:r>
        <w:t>Method Parent Class</w:t>
      </w:r>
      <w:bookmarkEnd w:id="9"/>
      <w:bookmarkEnd w:id="10"/>
    </w:p>
    <w:p w:rsidR="00141FD4" w:rsidRDefault="002E70E6">
      <w:pPr>
        <w:pStyle w:val="BodyText"/>
        <w:spacing w:after="283"/>
        <w:rPr>
          <w:rFonts w:cs="Tahoma"/>
        </w:rPr>
      </w:pPr>
      <w:r>
        <w:rPr>
          <w:rFonts w:cs="Tahoma"/>
        </w:rPr>
        <w:t xml:space="preserve">Name:  method </w:t>
      </w:r>
    </w:p>
    <w:p w:rsidR="00141FD4" w:rsidRDefault="002E70E6">
      <w:pPr>
        <w:pStyle w:val="BodyText"/>
        <w:spacing w:after="283"/>
        <w:rPr>
          <w:rFonts w:cs="Tahoma"/>
        </w:rPr>
      </w:pPr>
      <w:r>
        <w:rPr>
          <w:rFonts w:cs="Tahoma"/>
        </w:rPr>
        <w:t xml:space="preserve">Description:  The parent class of the 4 different testing methods.  All 4 methods will extend this class and include the following. </w:t>
      </w:r>
    </w:p>
    <w:p w:rsidR="00141FD4" w:rsidRDefault="002E70E6">
      <w:pPr>
        <w:pStyle w:val="BodyText"/>
        <w:spacing w:after="283"/>
        <w:rPr>
          <w:rFonts w:cs="Tahoma"/>
        </w:rPr>
      </w:pPr>
      <w:r>
        <w:rPr>
          <w:rFonts w:cs="Tahoma"/>
        </w:rPr>
        <w:t xml:space="preserve">Attributes: </w:t>
      </w:r>
    </w:p>
    <w:p w:rsidR="00141FD4" w:rsidRDefault="002E70E6">
      <w:pPr>
        <w:pStyle w:val="BodyText"/>
        <w:numPr>
          <w:ilvl w:val="0"/>
          <w:numId w:val="4"/>
        </w:numPr>
        <w:tabs>
          <w:tab w:val="left" w:pos="707"/>
        </w:tabs>
        <w:rPr>
          <w:rFonts w:cs="Tahoma"/>
        </w:rPr>
      </w:pPr>
      <w:r>
        <w:rPr>
          <w:rFonts w:cs="Tahoma"/>
        </w:rPr>
        <w:t>minReward -- The lowest reward the participant the can earn represented by a float.</w:t>
      </w:r>
    </w:p>
    <w:p w:rsidR="00141FD4" w:rsidRDefault="002E70E6">
      <w:pPr>
        <w:pStyle w:val="BodyText"/>
        <w:numPr>
          <w:ilvl w:val="0"/>
          <w:numId w:val="4"/>
        </w:numPr>
        <w:tabs>
          <w:tab w:val="left" w:pos="707"/>
        </w:tabs>
        <w:rPr>
          <w:rFonts w:cs="Tahoma"/>
        </w:rPr>
      </w:pPr>
      <w:r>
        <w:rPr>
          <w:rFonts w:cs="Tahoma"/>
        </w:rPr>
        <w:t>maxReward -- The highest reward the participant can earn represented by a float.</w:t>
      </w:r>
    </w:p>
    <w:p w:rsidR="00141FD4" w:rsidRDefault="002E70E6">
      <w:pPr>
        <w:pStyle w:val="BodyText"/>
        <w:numPr>
          <w:ilvl w:val="0"/>
          <w:numId w:val="4"/>
        </w:numPr>
        <w:tabs>
          <w:tab w:val="left" w:pos="707"/>
        </w:tabs>
        <w:rPr>
          <w:rFonts w:cs="Tahoma"/>
        </w:rPr>
      </w:pPr>
      <w:r>
        <w:rPr>
          <w:rFonts w:cs="Tahoma"/>
        </w:rPr>
        <w:t>intertrialInterval -- The amount of time to wait between closing one method and opening the next in the window represented by a float.</w:t>
      </w:r>
    </w:p>
    <w:p w:rsidR="00141FD4" w:rsidRDefault="002E70E6">
      <w:pPr>
        <w:pStyle w:val="BodyText"/>
        <w:numPr>
          <w:ilvl w:val="0"/>
          <w:numId w:val="4"/>
        </w:numPr>
        <w:tabs>
          <w:tab w:val="left" w:pos="707"/>
        </w:tabs>
        <w:rPr>
          <w:rFonts w:cs="Tahoma"/>
        </w:rPr>
      </w:pPr>
      <w:r>
        <w:rPr>
          <w:rFonts w:cs="Tahoma"/>
        </w:rPr>
        <w:t>totalTimeElapsed -- The amount of time that has elapsed between the beginning of the method and the end of that method represented by a float.</w:t>
      </w:r>
    </w:p>
    <w:p w:rsidR="00141FD4" w:rsidRDefault="002E70E6">
      <w:pPr>
        <w:pStyle w:val="BodyText"/>
        <w:numPr>
          <w:ilvl w:val="0"/>
          <w:numId w:val="4"/>
        </w:numPr>
        <w:tabs>
          <w:tab w:val="left" w:pos="707"/>
        </w:tabs>
        <w:rPr>
          <w:rFonts w:cs="Tahoma"/>
        </w:rPr>
      </w:pPr>
      <w:r>
        <w:rPr>
          <w:rFonts w:cs="Tahoma"/>
        </w:rPr>
        <w:t>methodType -- What subclass the method should invoke represented by an enumerated data type that can include DEC_ADJ, DBL_LIM, MULTI_CHOICE, REAL_TIME</w:t>
      </w:r>
    </w:p>
    <w:p w:rsidR="00141FD4" w:rsidRDefault="002E70E6">
      <w:pPr>
        <w:pStyle w:val="BodyText"/>
        <w:numPr>
          <w:ilvl w:val="0"/>
          <w:numId w:val="4"/>
        </w:numPr>
        <w:tabs>
          <w:tab w:val="left" w:pos="707"/>
        </w:tabs>
        <w:rPr>
          <w:rFonts w:cs="Tahoma"/>
        </w:rPr>
      </w:pPr>
      <w:r>
        <w:rPr>
          <w:rFonts w:cs="Tahoma"/>
        </w:rPr>
        <w:t>indifferencePoint -- The indifference point is simply the final value of x after the specified number of scenarios. This is an object of type Option.</w:t>
      </w:r>
    </w:p>
    <w:p w:rsidR="00141FD4" w:rsidRPr="00CA57F8" w:rsidRDefault="002E70E6" w:rsidP="00CA57F8">
      <w:pPr>
        <w:pStyle w:val="BodyText"/>
        <w:numPr>
          <w:ilvl w:val="0"/>
          <w:numId w:val="4"/>
        </w:numPr>
        <w:tabs>
          <w:tab w:val="left" w:pos="707"/>
        </w:tabs>
        <w:rPr>
          <w:rFonts w:cs="Tahoma"/>
        </w:rPr>
      </w:pPr>
      <w:r>
        <w:rPr>
          <w:rFonts w:cs="Tahoma"/>
        </w:rPr>
        <w:t>List&lt;scenario&gt; -- A list of possible scenarios to be used in the method.</w:t>
      </w:r>
    </w:p>
    <w:p w:rsidR="00141FD4" w:rsidRDefault="002E70E6">
      <w:pPr>
        <w:pStyle w:val="BodyText"/>
        <w:rPr>
          <w:rFonts w:cs="Tahoma"/>
        </w:rPr>
      </w:pPr>
      <w:r>
        <w:rPr>
          <w:rFonts w:cs="Tahoma"/>
        </w:rPr>
        <w:t>Operations: There are no special operations for this method.</w:t>
      </w:r>
    </w:p>
    <w:p w:rsidR="00141FD4" w:rsidRPr="00CA57F8" w:rsidRDefault="002E70E6" w:rsidP="00CA57F8">
      <w:pPr>
        <w:pStyle w:val="Heading3"/>
        <w:tabs>
          <w:tab w:val="clear" w:pos="0"/>
          <w:tab w:val="left" w:pos="86"/>
        </w:tabs>
      </w:pPr>
      <w:bookmarkStart w:id="11" w:name="Decreasing_Adjustment_Subclass_775728024"/>
      <w:bookmarkStart w:id="12" w:name="_Toc223089022"/>
      <w:bookmarkStart w:id="13" w:name="_Toc223089759"/>
      <w:bookmarkEnd w:id="11"/>
      <w:r>
        <w:t>Decreasing Adjustment Subclass</w:t>
      </w:r>
      <w:bookmarkEnd w:id="12"/>
      <w:bookmarkEnd w:id="13"/>
    </w:p>
    <w:p w:rsidR="00141FD4" w:rsidRDefault="002E70E6">
      <w:pPr>
        <w:pStyle w:val="BodyText"/>
        <w:spacing w:after="283"/>
        <w:rPr>
          <w:rFonts w:cs="Tahoma"/>
        </w:rPr>
      </w:pPr>
      <w:r>
        <w:rPr>
          <w:rFonts w:cs="Tahoma"/>
        </w:rPr>
        <w:t>Name: decreasingAdjustment</w:t>
      </w:r>
    </w:p>
    <w:p w:rsidR="00141FD4" w:rsidRDefault="002E70E6">
      <w:pPr>
        <w:pStyle w:val="BodyText"/>
        <w:spacing w:after="283"/>
        <w:rPr>
          <w:rFonts w:cs="Tahoma"/>
        </w:rPr>
      </w:pPr>
      <w:r>
        <w:rPr>
          <w:rFonts w:cs="Tahoma"/>
        </w:rPr>
        <w:t>Description: A subclass of the Method class.</w:t>
      </w:r>
    </w:p>
    <w:p w:rsidR="00141FD4" w:rsidRDefault="002E70E6">
      <w:pPr>
        <w:pStyle w:val="BodyText"/>
        <w:spacing w:after="283"/>
        <w:rPr>
          <w:rFonts w:cs="Tahoma"/>
        </w:rPr>
      </w:pPr>
      <w:r>
        <w:rPr>
          <w:rFonts w:cs="Tahoma"/>
        </w:rPr>
        <w:t>Attributes:</w:t>
      </w:r>
    </w:p>
    <w:p w:rsidR="00141FD4" w:rsidRDefault="002E70E6">
      <w:pPr>
        <w:pStyle w:val="BodyText"/>
        <w:numPr>
          <w:ilvl w:val="0"/>
          <w:numId w:val="5"/>
        </w:numPr>
        <w:tabs>
          <w:tab w:val="left" w:pos="707"/>
        </w:tabs>
        <w:rPr>
          <w:rFonts w:cs="Tahoma"/>
        </w:rPr>
      </w:pPr>
      <w:proofErr w:type="gramStart"/>
      <w:r>
        <w:rPr>
          <w:rFonts w:cs="Tahoma"/>
        </w:rPr>
        <w:t>numScenarios</w:t>
      </w:r>
      <w:proofErr w:type="gramEnd"/>
      <w:r>
        <w:rPr>
          <w:rFonts w:cs="Tahoma"/>
        </w:rPr>
        <w:t xml:space="preserve"> -- The maximum number of scenarios allowed before this method ends.</w:t>
      </w:r>
    </w:p>
    <w:p w:rsidR="00141FD4" w:rsidRDefault="002E70E6">
      <w:pPr>
        <w:pStyle w:val="BodyText"/>
        <w:numPr>
          <w:ilvl w:val="0"/>
          <w:numId w:val="5"/>
        </w:numPr>
        <w:tabs>
          <w:tab w:val="left" w:pos="707"/>
        </w:tabs>
        <w:rPr>
          <w:rFonts w:cs="Tahoma"/>
        </w:rPr>
      </w:pPr>
      <w:r>
        <w:rPr>
          <w:rFonts w:cs="Tahoma"/>
        </w:rPr>
        <w:t>responseDelay -- The time it takes for the participant to read the options and click the submit button.</w:t>
      </w:r>
    </w:p>
    <w:p w:rsidR="00141FD4" w:rsidRDefault="002E70E6">
      <w:pPr>
        <w:pStyle w:val="BodyText"/>
        <w:numPr>
          <w:ilvl w:val="0"/>
          <w:numId w:val="5"/>
        </w:numPr>
        <w:tabs>
          <w:tab w:val="left" w:pos="707"/>
        </w:tabs>
        <w:rPr>
          <w:rFonts w:cs="Tahoma"/>
        </w:rPr>
      </w:pPr>
      <w:r>
        <w:rPr>
          <w:rFonts w:cs="Tahoma"/>
        </w:rPr>
        <w:t>doubleDelay -- A boolean value that indicates if the double delay method is activated. It is a modifier to the "Later" time such that the "Sooner" time's value is added to the "Later" time's value.</w:t>
      </w:r>
    </w:p>
    <w:p w:rsidR="00E4760A" w:rsidRDefault="002E70E6">
      <w:pPr>
        <w:pStyle w:val="BodyText"/>
        <w:spacing w:after="283"/>
        <w:rPr>
          <w:rFonts w:cs="Tahoma"/>
        </w:rPr>
      </w:pPr>
      <w:r>
        <w:rPr>
          <w:rFonts w:cs="Tahoma"/>
        </w:rPr>
        <w:t>Operations:</w:t>
      </w:r>
    </w:p>
    <w:p w:rsidR="00E4760A" w:rsidRDefault="002E70E6" w:rsidP="00E4760A">
      <w:pPr>
        <w:pStyle w:val="BodyText"/>
        <w:ind w:firstLine="709"/>
        <w:rPr>
          <w:rFonts w:cs="Tahoma"/>
        </w:rPr>
      </w:pPr>
      <w:r>
        <w:rPr>
          <w:rFonts w:cs="Tahoma"/>
          <w:i/>
        </w:rPr>
        <w:t>Name</w:t>
      </w:r>
      <w:r>
        <w:rPr>
          <w:rFonts w:cs="Tahoma"/>
        </w:rPr>
        <w:t xml:space="preserve">:  calcIndifferencePoint() </w:t>
      </w:r>
    </w:p>
    <w:p w:rsidR="00141FD4" w:rsidRDefault="002E70E6" w:rsidP="00E4760A">
      <w:pPr>
        <w:pStyle w:val="BodyText"/>
        <w:ind w:firstLine="709"/>
        <w:rPr>
          <w:rFonts w:cs="Tahoma"/>
        </w:rPr>
      </w:pPr>
      <w:r>
        <w:rPr>
          <w:rFonts w:cs="Tahoma"/>
          <w:i/>
        </w:rPr>
        <w:t>Arguments</w:t>
      </w:r>
      <w:r>
        <w:rPr>
          <w:rFonts w:cs="Tahoma"/>
        </w:rPr>
        <w:t>:  None</w:t>
      </w:r>
    </w:p>
    <w:p w:rsidR="00141FD4" w:rsidRDefault="002E70E6" w:rsidP="00E4760A">
      <w:pPr>
        <w:pStyle w:val="BodyText"/>
        <w:ind w:firstLine="709"/>
        <w:jc w:val="both"/>
        <w:rPr>
          <w:rFonts w:cs="Tahoma"/>
        </w:rPr>
      </w:pPr>
      <w:r>
        <w:rPr>
          <w:rFonts w:cs="Tahoma"/>
          <w:i/>
        </w:rPr>
        <w:t>Returns</w:t>
      </w:r>
      <w:r>
        <w:rPr>
          <w:rFonts w:cs="Tahoma"/>
        </w:rPr>
        <w:t xml:space="preserve">:  float </w:t>
      </w:r>
    </w:p>
    <w:p w:rsidR="00141FD4" w:rsidRDefault="002E70E6" w:rsidP="00E4760A">
      <w:pPr>
        <w:pStyle w:val="BodyText"/>
        <w:ind w:firstLine="709"/>
        <w:rPr>
          <w:rFonts w:cs="Tahoma"/>
        </w:rPr>
      </w:pPr>
      <w:r>
        <w:rPr>
          <w:rFonts w:cs="Tahoma"/>
          <w:i/>
        </w:rPr>
        <w:t>Precondition</w:t>
      </w:r>
      <w:r>
        <w:rPr>
          <w:rFonts w:cs="Tahoma"/>
        </w:rPr>
        <w:t xml:space="preserve">:  None </w:t>
      </w:r>
    </w:p>
    <w:p w:rsidR="00485EF5" w:rsidRDefault="002E70E6" w:rsidP="00485EF5">
      <w:pPr>
        <w:pStyle w:val="BodyText"/>
        <w:ind w:firstLine="709"/>
        <w:jc w:val="both"/>
        <w:rPr>
          <w:rFonts w:cs="Tahoma"/>
        </w:rPr>
      </w:pPr>
      <w:r>
        <w:rPr>
          <w:rFonts w:cs="Tahoma"/>
          <w:i/>
        </w:rPr>
        <w:t>Postcondition</w:t>
      </w:r>
      <w:r>
        <w:rPr>
          <w:rFonts w:cs="Tahoma"/>
        </w:rPr>
        <w:t>: Calculates the indifference point and returns it as the result of the method.</w:t>
      </w:r>
    </w:p>
    <w:p w:rsidR="00141FD4" w:rsidRDefault="002E70E6" w:rsidP="00485EF5">
      <w:pPr>
        <w:pStyle w:val="BodyText"/>
        <w:ind w:firstLine="709"/>
        <w:jc w:val="both"/>
        <w:rPr>
          <w:rFonts w:cs="Tahoma"/>
        </w:rPr>
      </w:pPr>
      <w:r w:rsidRPr="00485EF5">
        <w:rPr>
          <w:rFonts w:cs="Tahoma"/>
          <w:i/>
        </w:rPr>
        <w:t>Exception:</w:t>
      </w:r>
      <w:r>
        <w:rPr>
          <w:rFonts w:cs="Tahoma"/>
        </w:rPr>
        <w:t>  None</w:t>
      </w:r>
    </w:p>
    <w:p w:rsidR="00141FD4" w:rsidRDefault="00141FD4">
      <w:pPr>
        <w:pStyle w:val="BodyText"/>
        <w:rPr>
          <w:rFonts w:cs="Tahoma"/>
        </w:rPr>
      </w:pPr>
    </w:p>
    <w:p w:rsidR="00485EF5" w:rsidRDefault="002E70E6" w:rsidP="00485EF5">
      <w:pPr>
        <w:pStyle w:val="BodyText"/>
        <w:rPr>
          <w:rFonts w:cs="Tahoma"/>
        </w:rPr>
      </w:pPr>
      <w:r>
        <w:rPr>
          <w:rFonts w:cs="Tahoma"/>
        </w:rPr>
        <w:t>    </w:t>
      </w:r>
      <w:r w:rsidR="00E4760A">
        <w:rPr>
          <w:rFonts w:cs="Tahoma"/>
        </w:rPr>
        <w:tab/>
      </w:r>
      <w:r>
        <w:rPr>
          <w:rFonts w:cs="Tahoma"/>
          <w:i/>
        </w:rPr>
        <w:t>Name</w:t>
      </w:r>
      <w:r>
        <w:rPr>
          <w:rFonts w:cs="Tahoma"/>
        </w:rPr>
        <w:t>:  calcTotalTime()</w:t>
      </w:r>
    </w:p>
    <w:p w:rsidR="00485EF5" w:rsidRDefault="002E70E6" w:rsidP="00485EF5">
      <w:pPr>
        <w:pStyle w:val="BodyText"/>
        <w:ind w:firstLine="709"/>
        <w:rPr>
          <w:rFonts w:cs="Tahoma"/>
        </w:rPr>
      </w:pPr>
      <w:r>
        <w:rPr>
          <w:rFonts w:cs="Tahoma"/>
          <w:i/>
        </w:rPr>
        <w:t>Arguments</w:t>
      </w:r>
      <w:r>
        <w:rPr>
          <w:rFonts w:cs="Tahoma"/>
        </w:rPr>
        <w:t xml:space="preserve">:  None </w:t>
      </w:r>
    </w:p>
    <w:p w:rsidR="00141FD4" w:rsidRDefault="002E70E6" w:rsidP="00485EF5">
      <w:pPr>
        <w:pStyle w:val="BodyText"/>
        <w:ind w:firstLine="709"/>
        <w:rPr>
          <w:rFonts w:cs="Tahoma"/>
        </w:rPr>
      </w:pPr>
      <w:r>
        <w:rPr>
          <w:rFonts w:cs="Tahoma"/>
          <w:i/>
        </w:rPr>
        <w:t>Returns</w:t>
      </w:r>
      <w:r>
        <w:rPr>
          <w:rFonts w:cs="Tahoma"/>
        </w:rPr>
        <w:t xml:space="preserve">:  float </w:t>
      </w:r>
    </w:p>
    <w:p w:rsidR="00485EF5" w:rsidRDefault="002E70E6" w:rsidP="00485EF5">
      <w:pPr>
        <w:pStyle w:val="BodyText"/>
        <w:rPr>
          <w:rFonts w:cs="Tahoma"/>
        </w:rPr>
      </w:pPr>
      <w:r>
        <w:rPr>
          <w:rFonts w:cs="Tahoma"/>
        </w:rPr>
        <w:t xml:space="preserve">   </w:t>
      </w:r>
      <w:r w:rsidR="00485EF5">
        <w:rPr>
          <w:rFonts w:cs="Tahoma"/>
        </w:rPr>
        <w:tab/>
      </w:r>
      <w:r>
        <w:rPr>
          <w:rFonts w:cs="Tahoma"/>
          <w:i/>
        </w:rPr>
        <w:t>Precondition</w:t>
      </w:r>
      <w:r>
        <w:rPr>
          <w:rFonts w:cs="Tahoma"/>
        </w:rPr>
        <w:t xml:space="preserve">:  None </w:t>
      </w:r>
    </w:p>
    <w:p w:rsidR="00485EF5" w:rsidRDefault="002E70E6" w:rsidP="00485EF5">
      <w:pPr>
        <w:pStyle w:val="BodyText"/>
        <w:ind w:firstLine="709"/>
        <w:rPr>
          <w:rFonts w:cs="Tahoma"/>
        </w:rPr>
      </w:pPr>
      <w:r>
        <w:rPr>
          <w:rFonts w:cs="Tahoma"/>
          <w:i/>
        </w:rPr>
        <w:t>Postcondition</w:t>
      </w:r>
      <w:r>
        <w:rPr>
          <w:rFonts w:cs="Tahoma"/>
        </w:rPr>
        <w:t>: Calculates the total time it took to complete each method.</w:t>
      </w:r>
    </w:p>
    <w:p w:rsidR="00141FD4" w:rsidRDefault="002E70E6" w:rsidP="00485EF5">
      <w:pPr>
        <w:pStyle w:val="BodyText"/>
        <w:ind w:left="709"/>
        <w:rPr>
          <w:rFonts w:cs="Tahoma"/>
        </w:rPr>
      </w:pPr>
      <w:r w:rsidRPr="00485EF5">
        <w:rPr>
          <w:rFonts w:cs="Tahoma"/>
          <w:i/>
        </w:rPr>
        <w:t>Exception:</w:t>
      </w:r>
      <w:r>
        <w:rPr>
          <w:rFonts w:cs="Tahoma"/>
        </w:rPr>
        <w:t>  None</w:t>
      </w:r>
    </w:p>
    <w:p w:rsidR="00141FD4" w:rsidRPr="00CA57F8" w:rsidRDefault="002E70E6" w:rsidP="00E4760A">
      <w:pPr>
        <w:pStyle w:val="Heading3"/>
        <w:tabs>
          <w:tab w:val="clear" w:pos="0"/>
          <w:tab w:val="left" w:pos="86"/>
        </w:tabs>
        <w:spacing w:after="0"/>
      </w:pPr>
      <w:bookmarkStart w:id="14" w:name="Double_Limit_Subclass_21178344_775056238"/>
      <w:bookmarkStart w:id="15" w:name="_Toc223089023"/>
      <w:bookmarkStart w:id="16" w:name="_Toc223089760"/>
      <w:bookmarkEnd w:id="14"/>
      <w:r>
        <w:t>Double Limit Subclass</w:t>
      </w:r>
      <w:bookmarkEnd w:id="15"/>
      <w:bookmarkEnd w:id="16"/>
    </w:p>
    <w:p w:rsidR="00141FD4" w:rsidRDefault="002E70E6">
      <w:pPr>
        <w:pStyle w:val="BodyText"/>
        <w:spacing w:after="283"/>
        <w:rPr>
          <w:rFonts w:cs="Tahoma"/>
        </w:rPr>
      </w:pPr>
      <w:r>
        <w:rPr>
          <w:rFonts w:cs="Tahoma"/>
        </w:rPr>
        <w:t>Name: doubleLimit</w:t>
      </w:r>
    </w:p>
    <w:p w:rsidR="00141FD4" w:rsidRDefault="002E70E6">
      <w:pPr>
        <w:pStyle w:val="BodyText"/>
        <w:spacing w:after="283"/>
        <w:rPr>
          <w:rFonts w:cs="Tahoma"/>
        </w:rPr>
      </w:pPr>
      <w:r>
        <w:rPr>
          <w:rFonts w:cs="Tahoma"/>
        </w:rPr>
        <w:t>Description: A subclass of the Method class.</w:t>
      </w:r>
    </w:p>
    <w:p w:rsidR="00141FD4" w:rsidRDefault="002E70E6">
      <w:pPr>
        <w:pStyle w:val="BodyText"/>
        <w:spacing w:after="283"/>
        <w:rPr>
          <w:rFonts w:cs="Tahoma"/>
        </w:rPr>
      </w:pPr>
      <w:r>
        <w:rPr>
          <w:rFonts w:cs="Tahoma"/>
        </w:rPr>
        <w:t>Attributes:</w:t>
      </w:r>
    </w:p>
    <w:p w:rsidR="00141FD4" w:rsidRDefault="002E70E6">
      <w:pPr>
        <w:pStyle w:val="BodyText"/>
        <w:numPr>
          <w:ilvl w:val="0"/>
          <w:numId w:val="6"/>
        </w:numPr>
        <w:tabs>
          <w:tab w:val="left" w:pos="707"/>
        </w:tabs>
        <w:rPr>
          <w:rFonts w:cs="Tahoma"/>
        </w:rPr>
      </w:pPr>
      <w:r>
        <w:rPr>
          <w:rFonts w:cs="Tahoma"/>
        </w:rPr>
        <w:t>doubleDelay -- A boolean value that indicates if the double delay method is activated. It is a modifier to the "Later" time such that the "Sooner" time's value is added to the "Later" time's value.</w:t>
      </w:r>
    </w:p>
    <w:p w:rsidR="00141FD4" w:rsidRDefault="002E70E6">
      <w:pPr>
        <w:pStyle w:val="BodyText"/>
        <w:numPr>
          <w:ilvl w:val="0"/>
          <w:numId w:val="6"/>
        </w:numPr>
        <w:tabs>
          <w:tab w:val="left" w:pos="707"/>
        </w:tabs>
        <w:rPr>
          <w:rFonts w:cs="Tahoma"/>
        </w:rPr>
      </w:pPr>
      <w:r>
        <w:rPr>
          <w:rFonts w:cs="Tahoma"/>
        </w:rPr>
        <w:t>responseDelay -- A float representing the delay in seconds for the Submit button to be enabled.</w:t>
      </w:r>
    </w:p>
    <w:p w:rsidR="00141FD4" w:rsidRDefault="002E70E6">
      <w:pPr>
        <w:pStyle w:val="BodyText"/>
        <w:numPr>
          <w:ilvl w:val="0"/>
          <w:numId w:val="6"/>
        </w:numPr>
        <w:tabs>
          <w:tab w:val="left" w:pos="707"/>
        </w:tabs>
        <w:rPr>
          <w:rFonts w:cs="Tahoma"/>
        </w:rPr>
      </w:pPr>
      <w:r>
        <w:rPr>
          <w:rFonts w:cs="Tahoma"/>
        </w:rPr>
        <w:t>numScenarios -- An integer that represents the number of Scenarios in the method.</w:t>
      </w:r>
    </w:p>
    <w:p w:rsidR="00E4760A" w:rsidRDefault="002E70E6" w:rsidP="00E4760A">
      <w:pPr>
        <w:pStyle w:val="BodyText"/>
        <w:spacing w:after="283"/>
        <w:rPr>
          <w:rFonts w:cs="Tahoma"/>
        </w:rPr>
      </w:pPr>
      <w:r>
        <w:rPr>
          <w:rFonts w:cs="Tahoma"/>
        </w:rPr>
        <w:t>Operations:</w:t>
      </w:r>
    </w:p>
    <w:p w:rsidR="00E4760A" w:rsidRDefault="002E70E6" w:rsidP="00E4760A">
      <w:pPr>
        <w:pStyle w:val="BodyText"/>
        <w:ind w:firstLine="709"/>
        <w:rPr>
          <w:rFonts w:cs="Tahoma"/>
        </w:rPr>
      </w:pPr>
      <w:r>
        <w:rPr>
          <w:rFonts w:cs="Tahoma"/>
          <w:i/>
        </w:rPr>
        <w:t>Name</w:t>
      </w:r>
      <w:r>
        <w:rPr>
          <w:rFonts w:cs="Tahoma"/>
        </w:rPr>
        <w:t xml:space="preserve">:  calcIndifferencePoint() </w:t>
      </w:r>
    </w:p>
    <w:p w:rsidR="00E4760A" w:rsidRDefault="002E70E6" w:rsidP="00E4760A">
      <w:pPr>
        <w:pStyle w:val="BodyText"/>
        <w:ind w:firstLine="709"/>
        <w:rPr>
          <w:rFonts w:cs="Tahoma"/>
        </w:rPr>
      </w:pPr>
      <w:r>
        <w:rPr>
          <w:rFonts w:cs="Tahoma"/>
        </w:rPr>
        <w:t> </w:t>
      </w:r>
      <w:r>
        <w:rPr>
          <w:rFonts w:cs="Tahoma"/>
          <w:i/>
        </w:rPr>
        <w:t>Arguments</w:t>
      </w:r>
      <w:r>
        <w:rPr>
          <w:rFonts w:cs="Tahoma"/>
        </w:rPr>
        <w:t xml:space="preserve">:  None </w:t>
      </w:r>
    </w:p>
    <w:p w:rsidR="00E4760A" w:rsidRDefault="002E70E6" w:rsidP="00E4760A">
      <w:pPr>
        <w:pStyle w:val="BodyText"/>
        <w:ind w:firstLine="709"/>
        <w:rPr>
          <w:rFonts w:cs="Tahoma"/>
        </w:rPr>
      </w:pPr>
      <w:r>
        <w:rPr>
          <w:rFonts w:cs="Tahoma"/>
          <w:i/>
        </w:rPr>
        <w:t>Returns</w:t>
      </w:r>
      <w:r>
        <w:rPr>
          <w:rFonts w:cs="Tahoma"/>
        </w:rPr>
        <w:t xml:space="preserve">:  float </w:t>
      </w:r>
    </w:p>
    <w:p w:rsidR="00E4760A" w:rsidRDefault="002E70E6" w:rsidP="00E4760A">
      <w:pPr>
        <w:pStyle w:val="BodyText"/>
        <w:ind w:firstLine="709"/>
        <w:rPr>
          <w:rFonts w:cs="Tahoma"/>
        </w:rPr>
      </w:pPr>
      <w:r>
        <w:rPr>
          <w:rFonts w:cs="Tahoma"/>
          <w:i/>
        </w:rPr>
        <w:t>Precondition</w:t>
      </w:r>
      <w:r>
        <w:rPr>
          <w:rFonts w:cs="Tahoma"/>
        </w:rPr>
        <w:t xml:space="preserve">:  None </w:t>
      </w:r>
    </w:p>
    <w:p w:rsidR="00E4760A" w:rsidRDefault="002E70E6" w:rsidP="00E4760A">
      <w:pPr>
        <w:pStyle w:val="BodyText"/>
        <w:ind w:firstLine="709"/>
        <w:rPr>
          <w:rFonts w:cs="Tahoma"/>
        </w:rPr>
      </w:pPr>
      <w:r>
        <w:rPr>
          <w:rFonts w:cs="Tahoma"/>
          <w:i/>
        </w:rPr>
        <w:t>Postcondition</w:t>
      </w:r>
      <w:r>
        <w:rPr>
          <w:rFonts w:cs="Tahoma"/>
        </w:rPr>
        <w:t xml:space="preserve">: Calculates the indifference point and returns it as the result of the method. </w:t>
      </w:r>
    </w:p>
    <w:p w:rsidR="00141FD4" w:rsidRDefault="002E70E6" w:rsidP="00E4760A">
      <w:pPr>
        <w:pStyle w:val="BodyText"/>
        <w:ind w:firstLine="709"/>
        <w:rPr>
          <w:rFonts w:cs="Tahoma"/>
        </w:rPr>
      </w:pPr>
      <w:r w:rsidRPr="00485EF5">
        <w:rPr>
          <w:rFonts w:cs="Tahoma"/>
          <w:i/>
        </w:rPr>
        <w:t>Exception:</w:t>
      </w:r>
      <w:r>
        <w:rPr>
          <w:rFonts w:cs="Tahoma"/>
        </w:rPr>
        <w:t>  None</w:t>
      </w:r>
    </w:p>
    <w:p w:rsidR="00E4760A" w:rsidRDefault="00E4760A">
      <w:pPr>
        <w:pStyle w:val="BodyText"/>
        <w:spacing w:after="283"/>
        <w:rPr>
          <w:rFonts w:cs="Tahoma"/>
        </w:rPr>
      </w:pPr>
    </w:p>
    <w:p w:rsidR="00141FD4" w:rsidRDefault="002E70E6" w:rsidP="00E4760A">
      <w:pPr>
        <w:pStyle w:val="BodyText"/>
        <w:ind w:firstLine="709"/>
        <w:rPr>
          <w:rFonts w:cs="Tahoma"/>
        </w:rPr>
      </w:pPr>
      <w:r>
        <w:rPr>
          <w:rFonts w:cs="Tahoma"/>
          <w:i/>
        </w:rPr>
        <w:t>Name</w:t>
      </w:r>
      <w:r>
        <w:rPr>
          <w:rFonts w:cs="Tahoma"/>
        </w:rPr>
        <w:t xml:space="preserve">:  calcTotalTime() </w:t>
      </w:r>
    </w:p>
    <w:p w:rsidR="00141FD4" w:rsidRDefault="002E70E6" w:rsidP="00E4760A">
      <w:pPr>
        <w:pStyle w:val="BodyText"/>
        <w:ind w:firstLine="709"/>
        <w:rPr>
          <w:rFonts w:cs="Tahoma"/>
        </w:rPr>
      </w:pPr>
      <w:r>
        <w:rPr>
          <w:rFonts w:cs="Tahoma"/>
          <w:i/>
        </w:rPr>
        <w:t>Arguments</w:t>
      </w:r>
      <w:r>
        <w:rPr>
          <w:rFonts w:cs="Tahoma"/>
        </w:rPr>
        <w:t>:  None</w:t>
      </w:r>
    </w:p>
    <w:p w:rsidR="00141FD4" w:rsidRDefault="002E70E6" w:rsidP="00E4760A">
      <w:pPr>
        <w:pStyle w:val="BodyText"/>
        <w:ind w:firstLine="709"/>
        <w:jc w:val="both"/>
        <w:rPr>
          <w:rFonts w:cs="Tahoma"/>
        </w:rPr>
      </w:pPr>
      <w:r>
        <w:rPr>
          <w:rFonts w:cs="Tahoma"/>
          <w:i/>
        </w:rPr>
        <w:t>Returns</w:t>
      </w:r>
      <w:r>
        <w:rPr>
          <w:rFonts w:cs="Tahoma"/>
        </w:rPr>
        <w:t>:  float</w:t>
      </w:r>
    </w:p>
    <w:p w:rsidR="00141FD4" w:rsidRDefault="002E70E6" w:rsidP="00E4760A">
      <w:pPr>
        <w:pStyle w:val="BodyText"/>
        <w:ind w:firstLine="709"/>
        <w:rPr>
          <w:rFonts w:cs="Tahoma"/>
        </w:rPr>
      </w:pPr>
      <w:r>
        <w:rPr>
          <w:rFonts w:cs="Tahoma"/>
          <w:i/>
        </w:rPr>
        <w:t>Precondition</w:t>
      </w:r>
      <w:r>
        <w:rPr>
          <w:rFonts w:cs="Tahoma"/>
        </w:rPr>
        <w:t xml:space="preserve">:  None </w:t>
      </w:r>
    </w:p>
    <w:p w:rsidR="00141FD4" w:rsidRDefault="002E70E6" w:rsidP="00E4760A">
      <w:pPr>
        <w:pStyle w:val="BodyText"/>
        <w:ind w:firstLine="709"/>
        <w:jc w:val="both"/>
        <w:rPr>
          <w:rFonts w:cs="Tahoma"/>
        </w:rPr>
      </w:pPr>
      <w:r>
        <w:rPr>
          <w:rFonts w:cs="Tahoma"/>
          <w:i/>
        </w:rPr>
        <w:t>Postcondition</w:t>
      </w:r>
      <w:r>
        <w:rPr>
          <w:rFonts w:cs="Tahoma"/>
        </w:rPr>
        <w:t xml:space="preserve">: Calculates the total time it took to complete each method. </w:t>
      </w:r>
    </w:p>
    <w:p w:rsidR="00141FD4" w:rsidRDefault="002E70E6" w:rsidP="00E4760A">
      <w:pPr>
        <w:pStyle w:val="BodyText"/>
        <w:ind w:firstLine="709"/>
        <w:rPr>
          <w:rFonts w:cs="Tahoma"/>
        </w:rPr>
      </w:pPr>
      <w:r w:rsidRPr="00485EF5">
        <w:rPr>
          <w:rFonts w:cs="Tahoma"/>
          <w:i/>
        </w:rPr>
        <w:t>Exception:</w:t>
      </w:r>
      <w:r>
        <w:rPr>
          <w:rFonts w:cs="Tahoma"/>
        </w:rPr>
        <w:t>  None</w:t>
      </w:r>
    </w:p>
    <w:p w:rsidR="00141FD4" w:rsidRPr="00CA57F8" w:rsidRDefault="002E70E6" w:rsidP="00E4760A">
      <w:pPr>
        <w:pStyle w:val="Heading3"/>
        <w:tabs>
          <w:tab w:val="clear" w:pos="0"/>
          <w:tab w:val="left" w:pos="86"/>
        </w:tabs>
        <w:spacing w:after="0"/>
        <w:rPr>
          <w:sz w:val="24"/>
        </w:rPr>
      </w:pPr>
      <w:bookmarkStart w:id="17" w:name="Multiple_Choice_Subclass_35124_707651784"/>
      <w:bookmarkStart w:id="18" w:name="Double_Limit_User_Interface_Cl"/>
      <w:bookmarkStart w:id="19" w:name="_Toc223089024"/>
      <w:bookmarkStart w:id="20" w:name="_Toc223089761"/>
      <w:bookmarkEnd w:id="17"/>
      <w:bookmarkEnd w:id="18"/>
      <w:r>
        <w:rPr>
          <w:sz w:val="24"/>
        </w:rPr>
        <w:t>Multiple Choice Subclass</w:t>
      </w:r>
      <w:bookmarkEnd w:id="19"/>
      <w:bookmarkEnd w:id="20"/>
    </w:p>
    <w:p w:rsidR="00141FD4" w:rsidRDefault="002E70E6">
      <w:pPr>
        <w:pStyle w:val="BodyText"/>
        <w:spacing w:after="283"/>
        <w:rPr>
          <w:rFonts w:cs="Tahoma"/>
        </w:rPr>
      </w:pPr>
      <w:r>
        <w:rPr>
          <w:rFonts w:cs="Tahoma"/>
        </w:rPr>
        <w:t>Name: multipleChoice</w:t>
      </w:r>
    </w:p>
    <w:p w:rsidR="00141FD4" w:rsidRDefault="002E70E6">
      <w:pPr>
        <w:pStyle w:val="BodyText"/>
        <w:spacing w:after="283"/>
        <w:rPr>
          <w:rFonts w:cs="Tahoma"/>
        </w:rPr>
      </w:pPr>
      <w:r>
        <w:rPr>
          <w:rFonts w:cs="Tahoma"/>
        </w:rPr>
        <w:t>Description: A subclass of the Method class.</w:t>
      </w:r>
    </w:p>
    <w:p w:rsidR="00141FD4" w:rsidRDefault="002E70E6">
      <w:pPr>
        <w:pStyle w:val="BodyText"/>
        <w:spacing w:after="283"/>
        <w:rPr>
          <w:rFonts w:cs="Tahoma"/>
        </w:rPr>
      </w:pPr>
      <w:r>
        <w:rPr>
          <w:rFonts w:cs="Tahoma"/>
        </w:rPr>
        <w:t>Attributes:</w:t>
      </w:r>
    </w:p>
    <w:p w:rsidR="00141FD4" w:rsidRDefault="002E70E6">
      <w:pPr>
        <w:pStyle w:val="BodyText"/>
        <w:numPr>
          <w:ilvl w:val="0"/>
          <w:numId w:val="7"/>
        </w:numPr>
        <w:tabs>
          <w:tab w:val="left" w:pos="707"/>
        </w:tabs>
        <w:rPr>
          <w:rFonts w:cs="Tahoma"/>
        </w:rPr>
      </w:pPr>
      <w:r>
        <w:rPr>
          <w:rFonts w:cs="Tahoma"/>
        </w:rPr>
        <w:lastRenderedPageBreak/>
        <w:t>pointDistType -- An integer representing the distribution type.  For example ("1"=linear, "2"=exponential base n, etc.)</w:t>
      </w:r>
    </w:p>
    <w:p w:rsidR="00141FD4" w:rsidRDefault="002E70E6">
      <w:pPr>
        <w:pStyle w:val="BodyText"/>
        <w:numPr>
          <w:ilvl w:val="0"/>
          <w:numId w:val="7"/>
        </w:numPr>
        <w:tabs>
          <w:tab w:val="left" w:pos="707"/>
        </w:tabs>
        <w:rPr>
          <w:rFonts w:cs="Tahoma"/>
        </w:rPr>
      </w:pPr>
      <w:r>
        <w:rPr>
          <w:rFonts w:cs="Tahoma"/>
        </w:rPr>
        <w:t>responseDelay -- A float representing the delay in seco</w:t>
      </w:r>
      <w:r w:rsidR="00FC2D30">
        <w:rPr>
          <w:rFonts w:cs="Tahoma"/>
        </w:rPr>
        <w:t xml:space="preserve">nds before the Submit button is </w:t>
      </w:r>
      <w:r>
        <w:rPr>
          <w:rFonts w:cs="Tahoma"/>
        </w:rPr>
        <w:t>enabled.</w:t>
      </w:r>
    </w:p>
    <w:p w:rsidR="00141FD4" w:rsidRDefault="002E70E6">
      <w:pPr>
        <w:pStyle w:val="BodyText"/>
        <w:numPr>
          <w:ilvl w:val="0"/>
          <w:numId w:val="7"/>
        </w:numPr>
        <w:tabs>
          <w:tab w:val="left" w:pos="707"/>
        </w:tabs>
        <w:rPr>
          <w:rFonts w:cs="Tahoma"/>
        </w:rPr>
      </w:pPr>
      <w:r>
        <w:rPr>
          <w:rFonts w:cs="Tahoma"/>
        </w:rPr>
        <w:t>escape -- A boolean representing whether or not the participant escaped from the experiment.</w:t>
      </w:r>
    </w:p>
    <w:p w:rsidR="00141FD4" w:rsidRDefault="002E70E6">
      <w:pPr>
        <w:pStyle w:val="BodyText"/>
        <w:rPr>
          <w:rFonts w:cs="Tahoma"/>
        </w:rPr>
      </w:pPr>
      <w:bookmarkStart w:id="21" w:name="Real_Time_Subclass_09490176025419661"/>
      <w:bookmarkStart w:id="22" w:name="Real_Time_Subclass_09490176025_239309522"/>
      <w:bookmarkEnd w:id="21"/>
      <w:bookmarkEnd w:id="22"/>
      <w:r>
        <w:rPr>
          <w:rFonts w:cs="Tahoma"/>
        </w:rPr>
        <w:t>Operations: There are no special operations for this method.</w:t>
      </w:r>
    </w:p>
    <w:p w:rsidR="00141FD4" w:rsidRPr="00CA57F8" w:rsidRDefault="002E70E6" w:rsidP="00CA57F8">
      <w:pPr>
        <w:pStyle w:val="Heading3"/>
        <w:tabs>
          <w:tab w:val="clear" w:pos="0"/>
          <w:tab w:val="left" w:pos="86"/>
        </w:tabs>
      </w:pPr>
      <w:bookmarkStart w:id="23" w:name="Real_Time_Subclass_62199697177_371687641"/>
      <w:bookmarkStart w:id="24" w:name="_Toc223089025"/>
      <w:bookmarkStart w:id="25" w:name="_Toc223089762"/>
      <w:bookmarkEnd w:id="23"/>
      <w:r>
        <w:t>Real Time Subclass</w:t>
      </w:r>
      <w:bookmarkEnd w:id="24"/>
      <w:bookmarkEnd w:id="25"/>
    </w:p>
    <w:p w:rsidR="00141FD4" w:rsidRDefault="002E70E6">
      <w:pPr>
        <w:pStyle w:val="BodyText"/>
        <w:spacing w:after="283"/>
        <w:rPr>
          <w:rFonts w:cs="Tahoma"/>
        </w:rPr>
      </w:pPr>
      <w:r>
        <w:rPr>
          <w:rFonts w:cs="Tahoma"/>
        </w:rPr>
        <w:t>Name: realTime</w:t>
      </w:r>
    </w:p>
    <w:p w:rsidR="00141FD4" w:rsidRDefault="002E70E6">
      <w:pPr>
        <w:pStyle w:val="BodyText"/>
        <w:spacing w:after="283"/>
        <w:rPr>
          <w:rFonts w:cs="Tahoma"/>
        </w:rPr>
      </w:pPr>
      <w:r>
        <w:rPr>
          <w:rFonts w:cs="Tahoma"/>
        </w:rPr>
        <w:t>Description: A subclass of the Method class.</w:t>
      </w:r>
    </w:p>
    <w:p w:rsidR="00141FD4" w:rsidRDefault="002E70E6">
      <w:pPr>
        <w:pStyle w:val="BodyText"/>
        <w:spacing w:after="283"/>
        <w:rPr>
          <w:rFonts w:cs="Tahoma"/>
        </w:rPr>
      </w:pPr>
      <w:r>
        <w:rPr>
          <w:rFonts w:cs="Tahoma"/>
        </w:rPr>
        <w:t>Attributes:</w:t>
      </w:r>
    </w:p>
    <w:p w:rsidR="00141FD4" w:rsidRDefault="002E70E6">
      <w:pPr>
        <w:pStyle w:val="BodyText"/>
        <w:numPr>
          <w:ilvl w:val="0"/>
          <w:numId w:val="8"/>
        </w:numPr>
        <w:tabs>
          <w:tab w:val="left" w:pos="707"/>
        </w:tabs>
        <w:rPr>
          <w:rFonts w:cs="Tahoma"/>
        </w:rPr>
      </w:pPr>
      <w:r>
        <w:rPr>
          <w:rFonts w:cs="Tahoma"/>
        </w:rPr>
        <w:t>pointDistType -- An integer representing the distribution type.  For example ("1"=linear, "2"=exponential base n, etc.).</w:t>
      </w:r>
    </w:p>
    <w:p w:rsidR="00141FD4" w:rsidRDefault="002E70E6">
      <w:pPr>
        <w:pStyle w:val="BodyText"/>
        <w:numPr>
          <w:ilvl w:val="0"/>
          <w:numId w:val="8"/>
        </w:numPr>
        <w:tabs>
          <w:tab w:val="left" w:pos="707"/>
        </w:tabs>
        <w:rPr>
          <w:rFonts w:cs="Tahoma"/>
        </w:rPr>
      </w:pPr>
      <w:r>
        <w:rPr>
          <w:rFonts w:cs="Tahoma"/>
        </w:rPr>
        <w:t>escape --A boolean representing whether or not the participant escaped from the experiment.</w:t>
      </w:r>
    </w:p>
    <w:p w:rsidR="00141FD4" w:rsidRDefault="002E70E6">
      <w:pPr>
        <w:pStyle w:val="BodyText"/>
        <w:numPr>
          <w:ilvl w:val="0"/>
          <w:numId w:val="8"/>
        </w:numPr>
        <w:tabs>
          <w:tab w:val="left" w:pos="707"/>
        </w:tabs>
        <w:rPr>
          <w:rFonts w:cs="Tahoma"/>
        </w:rPr>
      </w:pPr>
      <w:r>
        <w:rPr>
          <w:rFonts w:cs="Tahoma"/>
        </w:rPr>
        <w:t>totalPoints --A float representing the total points earned while reading.  This will also be the indifference point.</w:t>
      </w:r>
    </w:p>
    <w:p w:rsidR="00141FD4" w:rsidRDefault="002E70E6">
      <w:pPr>
        <w:pStyle w:val="BodyText"/>
        <w:numPr>
          <w:ilvl w:val="0"/>
          <w:numId w:val="8"/>
        </w:numPr>
        <w:tabs>
          <w:tab w:val="left" w:pos="707"/>
        </w:tabs>
        <w:rPr>
          <w:rFonts w:cs="Tahoma"/>
        </w:rPr>
      </w:pPr>
      <w:r>
        <w:rPr>
          <w:rFonts w:cs="Tahoma"/>
        </w:rPr>
        <w:t>wordsRead -- An integer representing the total number of words the participant read.</w:t>
      </w:r>
    </w:p>
    <w:p w:rsidR="00141FD4" w:rsidRDefault="002E70E6">
      <w:pPr>
        <w:pStyle w:val="BodyText"/>
        <w:numPr>
          <w:ilvl w:val="0"/>
          <w:numId w:val="8"/>
        </w:numPr>
        <w:tabs>
          <w:tab w:val="left" w:pos="707"/>
        </w:tabs>
        <w:rPr>
          <w:rFonts w:cs="Tahoma"/>
        </w:rPr>
      </w:pPr>
      <w:r>
        <w:rPr>
          <w:rFonts w:cs="Tahoma"/>
        </w:rPr>
        <w:t>numStop -- An integer representing the number of times the participant stopped reading for more than x seconds.</w:t>
      </w:r>
    </w:p>
    <w:p w:rsidR="00141FD4" w:rsidRDefault="002E70E6">
      <w:pPr>
        <w:pStyle w:val="BodyText"/>
        <w:numPr>
          <w:ilvl w:val="0"/>
          <w:numId w:val="8"/>
        </w:numPr>
        <w:tabs>
          <w:tab w:val="left" w:pos="707"/>
        </w:tabs>
        <w:rPr>
          <w:rFonts w:cs="Tahoma"/>
        </w:rPr>
      </w:pPr>
      <w:proofErr w:type="gramStart"/>
      <w:r>
        <w:rPr>
          <w:rFonts w:cs="Tahoma"/>
        </w:rPr>
        <w:t>wordsSkipped</w:t>
      </w:r>
      <w:proofErr w:type="gramEnd"/>
      <w:r>
        <w:rPr>
          <w:rFonts w:cs="Tahoma"/>
        </w:rPr>
        <w:t xml:space="preserve"> -- An integer representing the number of words the participant skipped while reading.</w:t>
      </w:r>
    </w:p>
    <w:p w:rsidR="00263E14" w:rsidRDefault="00263E14" w:rsidP="00263E14">
      <w:pPr>
        <w:pStyle w:val="BodyText"/>
        <w:rPr>
          <w:rFonts w:cs="Tahoma"/>
        </w:rPr>
      </w:pPr>
    </w:p>
    <w:p w:rsidR="00141FD4" w:rsidRDefault="002E70E6">
      <w:pPr>
        <w:pStyle w:val="BodyText"/>
        <w:rPr>
          <w:rFonts w:cs="Tahoma"/>
        </w:rPr>
      </w:pPr>
      <w:r>
        <w:rPr>
          <w:rFonts w:cs="Tahoma"/>
        </w:rPr>
        <w:t>Operations: There are no special operations for this method.</w:t>
      </w:r>
    </w:p>
    <w:p w:rsidR="00141FD4" w:rsidRPr="00CA57F8" w:rsidRDefault="002E70E6" w:rsidP="00CA57F8">
      <w:pPr>
        <w:pStyle w:val="Heading3"/>
        <w:tabs>
          <w:tab w:val="clear" w:pos="0"/>
          <w:tab w:val="left" w:pos="86"/>
        </w:tabs>
      </w:pPr>
      <w:bookmarkStart w:id="26" w:name="Method_User_Interface_Parent_C_305723240"/>
      <w:bookmarkStart w:id="27" w:name="_Toc223089026"/>
      <w:bookmarkStart w:id="28" w:name="_Toc223089763"/>
      <w:bookmarkEnd w:id="26"/>
      <w:r>
        <w:t>Method User Interface Parent Class</w:t>
      </w:r>
      <w:bookmarkEnd w:id="27"/>
      <w:bookmarkEnd w:id="28"/>
    </w:p>
    <w:p w:rsidR="00141FD4" w:rsidRDefault="002E70E6">
      <w:pPr>
        <w:pStyle w:val="BodyText"/>
        <w:spacing w:after="283"/>
        <w:rPr>
          <w:rFonts w:cs="Tahoma"/>
        </w:rPr>
      </w:pPr>
      <w:r>
        <w:rPr>
          <w:rFonts w:cs="Tahoma"/>
        </w:rPr>
        <w:t>Name: methodUI</w:t>
      </w:r>
    </w:p>
    <w:p w:rsidR="00141FD4" w:rsidRDefault="002E70E6">
      <w:pPr>
        <w:pStyle w:val="BodyText"/>
        <w:spacing w:after="283"/>
        <w:rPr>
          <w:rFonts w:cs="Tahoma"/>
        </w:rPr>
      </w:pPr>
      <w:r>
        <w:rPr>
          <w:rFonts w:cs="Tahoma"/>
        </w:rPr>
        <w:t>Description: This class is the user interface module for the method window. It will control how the method is displayed to the user.</w:t>
      </w:r>
    </w:p>
    <w:p w:rsidR="00141FD4" w:rsidRPr="00CA57F8" w:rsidRDefault="002E70E6" w:rsidP="00CA57F8">
      <w:pPr>
        <w:pStyle w:val="Heading3"/>
        <w:tabs>
          <w:tab w:val="clear" w:pos="0"/>
          <w:tab w:val="left" w:pos="86"/>
        </w:tabs>
      </w:pPr>
      <w:bookmarkStart w:id="29" w:name="Decreasing_Adjustment_User_Int_018991487"/>
      <w:bookmarkStart w:id="30" w:name="_Toc223089027"/>
      <w:bookmarkStart w:id="31" w:name="_Toc223089764"/>
      <w:bookmarkEnd w:id="29"/>
      <w:r>
        <w:t>Decreasing Adjustment User Interface Class</w:t>
      </w:r>
      <w:bookmarkEnd w:id="30"/>
      <w:bookmarkEnd w:id="31"/>
    </w:p>
    <w:p w:rsidR="00141FD4" w:rsidRDefault="002E70E6">
      <w:pPr>
        <w:pStyle w:val="BodyText"/>
        <w:spacing w:after="283"/>
        <w:rPr>
          <w:rFonts w:cs="Tahoma"/>
        </w:rPr>
      </w:pPr>
      <w:r>
        <w:rPr>
          <w:rFonts w:cs="Tahoma"/>
        </w:rPr>
        <w:t>Name: decreasingAdjustmentUI</w:t>
      </w:r>
    </w:p>
    <w:p w:rsidR="00141FD4" w:rsidRDefault="002E70E6">
      <w:pPr>
        <w:pStyle w:val="BodyText"/>
        <w:spacing w:after="283"/>
        <w:rPr>
          <w:rFonts w:cs="Tahoma"/>
        </w:rPr>
      </w:pPr>
      <w:r>
        <w:rPr>
          <w:rFonts w:cs="Tahoma"/>
        </w:rPr>
        <w:t>Description: This class is the user interface module for the decreasing adjustment window. It will control how the</w:t>
      </w:r>
      <w:r w:rsidR="00263E14">
        <w:rPr>
          <w:rFonts w:cs="Tahoma"/>
        </w:rPr>
        <w:t xml:space="preserve"> </w:t>
      </w:r>
      <w:r>
        <w:rPr>
          <w:rFonts w:cs="Tahoma"/>
        </w:rPr>
        <w:t>decreasing adjustment is displayed to the user.</w:t>
      </w:r>
    </w:p>
    <w:p w:rsidR="00141FD4" w:rsidRPr="00CA57F8" w:rsidRDefault="002E70E6" w:rsidP="00CA57F8">
      <w:pPr>
        <w:pStyle w:val="Heading3"/>
        <w:tabs>
          <w:tab w:val="clear" w:pos="0"/>
          <w:tab w:val="left" w:pos="86"/>
        </w:tabs>
      </w:pPr>
      <w:bookmarkStart w:id="32" w:name="Double_Limit_User_Interface_Cl_016287668"/>
      <w:bookmarkStart w:id="33" w:name="_Toc223089028"/>
      <w:bookmarkStart w:id="34" w:name="_Toc223089765"/>
      <w:bookmarkEnd w:id="32"/>
      <w:r>
        <w:t>Double Limit User Interface Class</w:t>
      </w:r>
      <w:bookmarkEnd w:id="33"/>
      <w:bookmarkEnd w:id="34"/>
    </w:p>
    <w:p w:rsidR="00141FD4" w:rsidRDefault="002E70E6">
      <w:pPr>
        <w:pStyle w:val="BodyText"/>
        <w:spacing w:after="283"/>
        <w:rPr>
          <w:rFonts w:cs="Tahoma"/>
        </w:rPr>
      </w:pPr>
      <w:r>
        <w:rPr>
          <w:rFonts w:cs="Tahoma"/>
        </w:rPr>
        <w:t>Name: doubleLimitUI</w:t>
      </w:r>
    </w:p>
    <w:p w:rsidR="00141FD4" w:rsidRDefault="002E70E6">
      <w:pPr>
        <w:pStyle w:val="BodyText"/>
        <w:spacing w:after="283"/>
        <w:rPr>
          <w:rFonts w:cs="Tahoma"/>
        </w:rPr>
      </w:pPr>
      <w:r>
        <w:rPr>
          <w:rFonts w:cs="Tahoma"/>
        </w:rPr>
        <w:t>Description: This class is the user interface module for the double limit window. It will control how the double limit is displayed to the user.</w:t>
      </w:r>
    </w:p>
    <w:p w:rsidR="00141FD4" w:rsidRPr="00CA57F8" w:rsidRDefault="002E70E6" w:rsidP="00CA57F8">
      <w:pPr>
        <w:pStyle w:val="Heading3"/>
        <w:tabs>
          <w:tab w:val="left" w:pos="86"/>
        </w:tabs>
        <w:ind w:left="86"/>
      </w:pPr>
      <w:bookmarkStart w:id="35" w:name="Multiple_Choice_User_Interface_797626787"/>
      <w:bookmarkStart w:id="36" w:name="_Toc223089029"/>
      <w:bookmarkStart w:id="37" w:name="_Toc223089766"/>
      <w:bookmarkEnd w:id="35"/>
      <w:r>
        <w:lastRenderedPageBreak/>
        <w:t>Multiple Choice User Interface</w:t>
      </w:r>
      <w:bookmarkEnd w:id="36"/>
      <w:bookmarkEnd w:id="37"/>
    </w:p>
    <w:p w:rsidR="00141FD4" w:rsidRDefault="002E70E6">
      <w:pPr>
        <w:pStyle w:val="BodyText"/>
        <w:spacing w:after="283"/>
        <w:rPr>
          <w:rFonts w:cs="Tahoma"/>
        </w:rPr>
      </w:pPr>
      <w:r>
        <w:rPr>
          <w:rFonts w:cs="Tahoma"/>
        </w:rPr>
        <w:t>Name: multipleChoiceUI</w:t>
      </w:r>
    </w:p>
    <w:p w:rsidR="00141FD4" w:rsidRDefault="002E70E6">
      <w:pPr>
        <w:pStyle w:val="BodyText"/>
        <w:spacing w:after="283"/>
        <w:rPr>
          <w:rFonts w:cs="Tahoma"/>
        </w:rPr>
      </w:pPr>
      <w:r>
        <w:rPr>
          <w:rFonts w:cs="Tahoma"/>
        </w:rPr>
        <w:t>Description: This class is the user interface module for the multiple choice window. It will control how the multiple choice is displayed to the user.</w:t>
      </w:r>
    </w:p>
    <w:p w:rsidR="00141FD4" w:rsidRPr="00CA57F8" w:rsidRDefault="002E70E6" w:rsidP="00CA57F8">
      <w:pPr>
        <w:pStyle w:val="Heading3"/>
        <w:tabs>
          <w:tab w:val="clear" w:pos="0"/>
          <w:tab w:val="left" w:pos="86"/>
        </w:tabs>
      </w:pPr>
      <w:bookmarkStart w:id="38" w:name="Real_Time_User_Interface_Class_498858885"/>
      <w:bookmarkStart w:id="39" w:name="_Toc223089030"/>
      <w:bookmarkStart w:id="40" w:name="_Toc223089767"/>
      <w:bookmarkEnd w:id="38"/>
      <w:r>
        <w:t>Real Time User Interface Class</w:t>
      </w:r>
      <w:bookmarkEnd w:id="39"/>
      <w:bookmarkEnd w:id="40"/>
    </w:p>
    <w:p w:rsidR="00141FD4" w:rsidRDefault="002E70E6">
      <w:pPr>
        <w:pStyle w:val="BodyText"/>
        <w:spacing w:after="283"/>
        <w:rPr>
          <w:rFonts w:cs="Tahoma"/>
        </w:rPr>
      </w:pPr>
      <w:r>
        <w:rPr>
          <w:rFonts w:cs="Tahoma"/>
        </w:rPr>
        <w:t>Name: realTimeUI</w:t>
      </w:r>
    </w:p>
    <w:p w:rsidR="00141FD4" w:rsidRDefault="002E70E6">
      <w:pPr>
        <w:pStyle w:val="BodyText"/>
        <w:spacing w:after="283"/>
        <w:rPr>
          <w:rFonts w:cs="Tahoma"/>
        </w:rPr>
      </w:pPr>
      <w:r>
        <w:rPr>
          <w:rFonts w:cs="Tahoma"/>
        </w:rPr>
        <w:t>Description: This class is the user interface module for the real time window. It will control how the real time is displayed to the user.</w:t>
      </w:r>
    </w:p>
    <w:p w:rsidR="00141FD4" w:rsidRPr="00CA57F8" w:rsidRDefault="002E70E6" w:rsidP="00CA57F8">
      <w:pPr>
        <w:pStyle w:val="Heading3"/>
        <w:tabs>
          <w:tab w:val="clear" w:pos="0"/>
          <w:tab w:val="left" w:pos="86"/>
        </w:tabs>
      </w:pPr>
      <w:bookmarkStart w:id="41" w:name="Scenario_Class_007209244184195_030010548"/>
      <w:bookmarkStart w:id="42" w:name="_Toc223089031"/>
      <w:bookmarkStart w:id="43" w:name="_Toc223089768"/>
      <w:bookmarkEnd w:id="41"/>
      <w:r>
        <w:t>Scenario Class</w:t>
      </w:r>
      <w:bookmarkEnd w:id="42"/>
      <w:bookmarkEnd w:id="43"/>
    </w:p>
    <w:p w:rsidR="00141FD4" w:rsidRDefault="002E70E6">
      <w:pPr>
        <w:pStyle w:val="BodyText"/>
        <w:spacing w:after="283"/>
        <w:rPr>
          <w:rFonts w:cs="Tahoma"/>
        </w:rPr>
      </w:pPr>
      <w:r>
        <w:rPr>
          <w:rFonts w:cs="Tahoma"/>
        </w:rPr>
        <w:t>Name: scenario</w:t>
      </w:r>
    </w:p>
    <w:p w:rsidR="00141FD4" w:rsidRDefault="002E70E6">
      <w:pPr>
        <w:pStyle w:val="BodyText"/>
        <w:spacing w:after="283"/>
        <w:rPr>
          <w:rFonts w:cs="Tahoma"/>
        </w:rPr>
      </w:pPr>
      <w:r>
        <w:rPr>
          <w:rFonts w:cs="Tahoma"/>
        </w:rPr>
        <w:t>Description: This class contains multiple options for each scenario.</w:t>
      </w:r>
    </w:p>
    <w:p w:rsidR="00141FD4" w:rsidRDefault="002E70E6">
      <w:pPr>
        <w:pStyle w:val="BodyText"/>
        <w:rPr>
          <w:rFonts w:cs="Tahoma"/>
        </w:rPr>
      </w:pPr>
      <w:r>
        <w:rPr>
          <w:rFonts w:cs="Tahoma"/>
        </w:rPr>
        <w:t>Attributes:</w:t>
      </w:r>
    </w:p>
    <w:p w:rsidR="00263E14" w:rsidRDefault="00263E14">
      <w:pPr>
        <w:pStyle w:val="BodyText"/>
        <w:rPr>
          <w:rFonts w:cs="Tahoma"/>
        </w:rPr>
      </w:pPr>
    </w:p>
    <w:p w:rsidR="00141FD4" w:rsidRDefault="002E70E6">
      <w:pPr>
        <w:pStyle w:val="BodyText"/>
        <w:numPr>
          <w:ilvl w:val="0"/>
          <w:numId w:val="9"/>
        </w:numPr>
        <w:tabs>
          <w:tab w:val="left" w:pos="707"/>
        </w:tabs>
        <w:rPr>
          <w:rFonts w:cs="Tahoma"/>
        </w:rPr>
      </w:pPr>
      <w:r>
        <w:rPr>
          <w:rFonts w:cs="Tahoma"/>
        </w:rPr>
        <w:t>List &lt;Option&gt; -- A list of options for each scenario.</w:t>
      </w:r>
    </w:p>
    <w:p w:rsidR="00141FD4" w:rsidRDefault="002E70E6" w:rsidP="00CA57F8">
      <w:pPr>
        <w:pStyle w:val="BodyText"/>
        <w:numPr>
          <w:ilvl w:val="0"/>
          <w:numId w:val="9"/>
        </w:numPr>
        <w:tabs>
          <w:tab w:val="left" w:pos="707"/>
        </w:tabs>
        <w:rPr>
          <w:rFonts w:cs="Tahoma"/>
        </w:rPr>
      </w:pPr>
      <w:proofErr w:type="gramStart"/>
      <w:r>
        <w:rPr>
          <w:rFonts w:cs="Tahoma"/>
        </w:rPr>
        <w:t>choice</w:t>
      </w:r>
      <w:proofErr w:type="gramEnd"/>
      <w:r>
        <w:rPr>
          <w:rFonts w:cs="Tahoma"/>
        </w:rPr>
        <w:t xml:space="preserve"> -- The Option that was selected by the participant.</w:t>
      </w:r>
    </w:p>
    <w:p w:rsidR="00263E14" w:rsidRPr="00CA57F8" w:rsidRDefault="00263E14" w:rsidP="00263E14">
      <w:pPr>
        <w:pStyle w:val="BodyText"/>
        <w:rPr>
          <w:rFonts w:cs="Tahoma"/>
        </w:rPr>
      </w:pPr>
    </w:p>
    <w:p w:rsidR="00141FD4" w:rsidRDefault="002E70E6">
      <w:pPr>
        <w:pStyle w:val="BodyText"/>
        <w:rPr>
          <w:rFonts w:cs="Tahoma"/>
        </w:rPr>
      </w:pPr>
      <w:r>
        <w:rPr>
          <w:rFonts w:cs="Tahoma"/>
        </w:rPr>
        <w:t>Operations: There are no special operations for this method.</w:t>
      </w:r>
    </w:p>
    <w:p w:rsidR="00141FD4" w:rsidRPr="00CA57F8" w:rsidRDefault="002E70E6" w:rsidP="00CA57F8">
      <w:pPr>
        <w:pStyle w:val="Heading3"/>
        <w:tabs>
          <w:tab w:val="clear" w:pos="0"/>
          <w:tab w:val="left" w:pos="86"/>
        </w:tabs>
      </w:pPr>
      <w:bookmarkStart w:id="44" w:name="Scenario_User_Interface_Class__591140255"/>
      <w:bookmarkStart w:id="45" w:name="_Toc223089032"/>
      <w:bookmarkStart w:id="46" w:name="_Toc223089769"/>
      <w:bookmarkEnd w:id="44"/>
      <w:r>
        <w:t>Scenario User Interface Class</w:t>
      </w:r>
      <w:bookmarkEnd w:id="45"/>
      <w:bookmarkEnd w:id="46"/>
    </w:p>
    <w:p w:rsidR="00141FD4" w:rsidRDefault="002E70E6">
      <w:pPr>
        <w:pStyle w:val="BodyText"/>
        <w:spacing w:after="283"/>
        <w:rPr>
          <w:rFonts w:cs="Tahoma"/>
        </w:rPr>
      </w:pPr>
      <w:r>
        <w:rPr>
          <w:rFonts w:cs="Tahoma"/>
        </w:rPr>
        <w:t>Name: scenarioUI</w:t>
      </w:r>
    </w:p>
    <w:p w:rsidR="00141FD4" w:rsidRDefault="002E70E6">
      <w:pPr>
        <w:pStyle w:val="BodyText"/>
        <w:spacing w:after="283"/>
        <w:rPr>
          <w:rFonts w:cs="Tahoma"/>
        </w:rPr>
      </w:pPr>
      <w:r>
        <w:rPr>
          <w:rFonts w:cs="Tahoma"/>
        </w:rPr>
        <w:t>Description: This class is the user interface module for the scenario window. It will control how the scenario is displayed to the user.</w:t>
      </w:r>
    </w:p>
    <w:p w:rsidR="00141FD4" w:rsidRPr="00CA57F8" w:rsidRDefault="002E70E6" w:rsidP="00CA57F8">
      <w:pPr>
        <w:pStyle w:val="Heading3"/>
        <w:tabs>
          <w:tab w:val="clear" w:pos="0"/>
          <w:tab w:val="left" w:pos="86"/>
        </w:tabs>
      </w:pPr>
      <w:bookmarkStart w:id="47" w:name="Option_Class_9512162338942289__752410511"/>
      <w:bookmarkStart w:id="48" w:name="_Toc223089033"/>
      <w:bookmarkStart w:id="49" w:name="_Toc223089770"/>
      <w:bookmarkEnd w:id="47"/>
      <w:r>
        <w:t>Option Class</w:t>
      </w:r>
      <w:bookmarkEnd w:id="48"/>
      <w:bookmarkEnd w:id="49"/>
    </w:p>
    <w:p w:rsidR="00141FD4" w:rsidRDefault="002E70E6">
      <w:pPr>
        <w:pStyle w:val="BodyText"/>
        <w:spacing w:after="283"/>
        <w:rPr>
          <w:rFonts w:cs="Tahoma"/>
        </w:rPr>
      </w:pPr>
      <w:r>
        <w:rPr>
          <w:rFonts w:cs="Tahoma"/>
        </w:rPr>
        <w:t>Name: option</w:t>
      </w:r>
    </w:p>
    <w:p w:rsidR="00141FD4" w:rsidRDefault="002E70E6">
      <w:pPr>
        <w:pStyle w:val="BodyText"/>
        <w:spacing w:after="283"/>
        <w:rPr>
          <w:rFonts w:cs="Tahoma"/>
        </w:rPr>
      </w:pPr>
      <w:r>
        <w:rPr>
          <w:rFonts w:cs="Tahoma"/>
        </w:rPr>
        <w:t>Description: This class will contain a reward and a time.</w:t>
      </w:r>
    </w:p>
    <w:p w:rsidR="00141FD4" w:rsidRPr="00CA57F8" w:rsidRDefault="002E70E6" w:rsidP="00CA57F8">
      <w:pPr>
        <w:pStyle w:val="Heading3"/>
        <w:tabs>
          <w:tab w:val="clear" w:pos="0"/>
          <w:tab w:val="left" w:pos="86"/>
        </w:tabs>
      </w:pPr>
      <w:bookmarkStart w:id="50" w:name="Option_User_Interface_Class_77_399512452"/>
      <w:bookmarkStart w:id="51" w:name="_Toc223089034"/>
      <w:bookmarkStart w:id="52" w:name="_Toc223089771"/>
      <w:bookmarkEnd w:id="50"/>
      <w:r>
        <w:t>Option User Interface Class</w:t>
      </w:r>
      <w:bookmarkEnd w:id="51"/>
      <w:bookmarkEnd w:id="52"/>
    </w:p>
    <w:p w:rsidR="00141FD4" w:rsidRDefault="002E70E6">
      <w:pPr>
        <w:pStyle w:val="BodyText"/>
        <w:spacing w:after="283"/>
        <w:rPr>
          <w:rFonts w:cs="Tahoma"/>
        </w:rPr>
      </w:pPr>
      <w:r>
        <w:rPr>
          <w:rFonts w:cs="Tahoma"/>
        </w:rPr>
        <w:t>Name: OptionUI</w:t>
      </w:r>
    </w:p>
    <w:p w:rsidR="00141FD4" w:rsidRDefault="002E70E6">
      <w:pPr>
        <w:pStyle w:val="BodyText"/>
        <w:spacing w:after="283"/>
        <w:rPr>
          <w:rFonts w:cs="Tahoma"/>
        </w:rPr>
      </w:pPr>
      <w:r>
        <w:rPr>
          <w:rFonts w:cs="Tahoma"/>
        </w:rPr>
        <w:t>Description: This class is the user interface module for the option window. It will control how the option is displayed to the user.</w:t>
      </w:r>
    </w:p>
    <w:p w:rsidR="00141FD4" w:rsidRPr="00CA57F8" w:rsidRDefault="002E70E6" w:rsidP="00CA57F8">
      <w:pPr>
        <w:pStyle w:val="Heading3"/>
        <w:tabs>
          <w:tab w:val="clear" w:pos="0"/>
          <w:tab w:val="left" w:pos="86"/>
        </w:tabs>
      </w:pPr>
      <w:bookmarkStart w:id="53" w:name="Reward_Class_8173933904618025__511815256"/>
      <w:bookmarkStart w:id="54" w:name="_Toc223089035"/>
      <w:bookmarkStart w:id="55" w:name="_Toc223089772"/>
      <w:bookmarkEnd w:id="53"/>
      <w:r>
        <w:t>Reward Class</w:t>
      </w:r>
      <w:bookmarkEnd w:id="54"/>
      <w:bookmarkEnd w:id="55"/>
    </w:p>
    <w:p w:rsidR="00141FD4" w:rsidRDefault="002E70E6">
      <w:pPr>
        <w:pStyle w:val="BodyText"/>
        <w:spacing w:after="283"/>
        <w:rPr>
          <w:rFonts w:cs="Tahoma"/>
        </w:rPr>
      </w:pPr>
      <w:r>
        <w:rPr>
          <w:rFonts w:cs="Tahoma"/>
        </w:rPr>
        <w:t>Name: reward</w:t>
      </w:r>
    </w:p>
    <w:p w:rsidR="00141FD4" w:rsidRDefault="002E70E6">
      <w:pPr>
        <w:pStyle w:val="BodyText"/>
        <w:spacing w:after="283"/>
        <w:rPr>
          <w:rFonts w:cs="Tahoma"/>
        </w:rPr>
      </w:pPr>
      <w:r>
        <w:rPr>
          <w:rFonts w:cs="Tahoma"/>
        </w:rPr>
        <w:t>Description: This class contains the value and units of the reward.</w:t>
      </w:r>
    </w:p>
    <w:p w:rsidR="00141FD4" w:rsidRDefault="002E70E6">
      <w:pPr>
        <w:pStyle w:val="BodyText"/>
        <w:spacing w:after="283"/>
        <w:rPr>
          <w:rFonts w:cs="Tahoma"/>
        </w:rPr>
      </w:pPr>
      <w:r>
        <w:rPr>
          <w:rFonts w:cs="Tahoma"/>
        </w:rPr>
        <w:lastRenderedPageBreak/>
        <w:t>Attributes:</w:t>
      </w:r>
    </w:p>
    <w:p w:rsidR="00141FD4" w:rsidRDefault="002E70E6">
      <w:pPr>
        <w:pStyle w:val="BodyText"/>
        <w:numPr>
          <w:ilvl w:val="0"/>
          <w:numId w:val="10"/>
        </w:numPr>
        <w:tabs>
          <w:tab w:val="left" w:pos="707"/>
        </w:tabs>
        <w:rPr>
          <w:rFonts w:cs="Tahoma"/>
        </w:rPr>
      </w:pPr>
      <w:r>
        <w:rPr>
          <w:rFonts w:cs="Tahoma"/>
        </w:rPr>
        <w:t>value -- An integer representing the reward.</w:t>
      </w:r>
    </w:p>
    <w:p w:rsidR="00141FD4" w:rsidRPr="00CA57F8" w:rsidRDefault="002E70E6" w:rsidP="00CA57F8">
      <w:pPr>
        <w:pStyle w:val="BodyText"/>
        <w:numPr>
          <w:ilvl w:val="0"/>
          <w:numId w:val="10"/>
        </w:numPr>
        <w:tabs>
          <w:tab w:val="left" w:pos="707"/>
        </w:tabs>
        <w:rPr>
          <w:rFonts w:cs="Tahoma"/>
        </w:rPr>
      </w:pPr>
      <w:r>
        <w:rPr>
          <w:rFonts w:cs="Tahoma"/>
        </w:rPr>
        <w:t>units -- An enumerated data type for the reward.  This will include POINTS, MONEY, etc. </w:t>
      </w:r>
    </w:p>
    <w:p w:rsidR="00141FD4" w:rsidRDefault="002E70E6">
      <w:pPr>
        <w:pStyle w:val="BodyText"/>
        <w:rPr>
          <w:rFonts w:cs="Tahoma"/>
        </w:rPr>
      </w:pPr>
      <w:r>
        <w:rPr>
          <w:rFonts w:cs="Tahoma"/>
        </w:rPr>
        <w:t>Operations: There are no special operations for this method.</w:t>
      </w:r>
    </w:p>
    <w:p w:rsidR="00141FD4" w:rsidRPr="00CA57F8" w:rsidRDefault="002E70E6" w:rsidP="00CA57F8">
      <w:pPr>
        <w:pStyle w:val="Heading3"/>
        <w:tabs>
          <w:tab w:val="clear" w:pos="0"/>
          <w:tab w:val="left" w:pos="86"/>
        </w:tabs>
      </w:pPr>
      <w:bookmarkStart w:id="56" w:name="Time_Class_1426634732633829_38_725911819"/>
      <w:bookmarkStart w:id="57" w:name="_Toc223089036"/>
      <w:bookmarkStart w:id="58" w:name="_Toc223089773"/>
      <w:bookmarkEnd w:id="56"/>
      <w:r>
        <w:t>Time Class</w:t>
      </w:r>
      <w:bookmarkEnd w:id="57"/>
      <w:bookmarkEnd w:id="58"/>
    </w:p>
    <w:p w:rsidR="00141FD4" w:rsidRDefault="002E70E6">
      <w:pPr>
        <w:pStyle w:val="BodyText"/>
        <w:spacing w:after="283"/>
        <w:rPr>
          <w:rFonts w:cs="Tahoma"/>
        </w:rPr>
      </w:pPr>
      <w:r>
        <w:rPr>
          <w:rFonts w:cs="Tahoma"/>
        </w:rPr>
        <w:t>Name: time</w:t>
      </w:r>
    </w:p>
    <w:p w:rsidR="00141FD4" w:rsidRDefault="002E70E6">
      <w:pPr>
        <w:pStyle w:val="BodyText"/>
        <w:spacing w:after="283"/>
        <w:rPr>
          <w:rFonts w:cs="Tahoma"/>
        </w:rPr>
      </w:pPr>
      <w:r>
        <w:rPr>
          <w:rFonts w:cs="Tahoma"/>
        </w:rPr>
        <w:t>Description: This class contains the value and units of the time.</w:t>
      </w:r>
    </w:p>
    <w:p w:rsidR="00141FD4" w:rsidRDefault="002E70E6">
      <w:pPr>
        <w:pStyle w:val="BodyText"/>
        <w:spacing w:after="283"/>
        <w:rPr>
          <w:rFonts w:cs="Tahoma"/>
        </w:rPr>
      </w:pPr>
      <w:r>
        <w:rPr>
          <w:rFonts w:cs="Tahoma"/>
        </w:rPr>
        <w:t>Attributes:</w:t>
      </w:r>
    </w:p>
    <w:p w:rsidR="00141FD4" w:rsidRDefault="002E70E6">
      <w:pPr>
        <w:pStyle w:val="BodyText"/>
        <w:numPr>
          <w:ilvl w:val="0"/>
          <w:numId w:val="11"/>
        </w:numPr>
        <w:tabs>
          <w:tab w:val="left" w:pos="707"/>
        </w:tabs>
        <w:rPr>
          <w:rFonts w:cs="Tahoma"/>
        </w:rPr>
      </w:pPr>
      <w:r>
        <w:rPr>
          <w:rFonts w:cs="Tahoma"/>
        </w:rPr>
        <w:t>value -- An integer representing the time.</w:t>
      </w:r>
    </w:p>
    <w:p w:rsidR="00141FD4" w:rsidRPr="00CA57F8" w:rsidRDefault="002E70E6" w:rsidP="00CA57F8">
      <w:pPr>
        <w:pStyle w:val="BodyText"/>
        <w:numPr>
          <w:ilvl w:val="0"/>
          <w:numId w:val="11"/>
        </w:numPr>
        <w:tabs>
          <w:tab w:val="left" w:pos="707"/>
        </w:tabs>
        <w:rPr>
          <w:rFonts w:cs="Tahoma"/>
        </w:rPr>
      </w:pPr>
      <w:r>
        <w:rPr>
          <w:rFonts w:cs="Tahoma"/>
        </w:rPr>
        <w:t>units -- An enumerated data type for the time.  This will include HOURS, MINUTES, and SECONDS.</w:t>
      </w:r>
    </w:p>
    <w:p w:rsidR="00141FD4" w:rsidRDefault="002E70E6">
      <w:pPr>
        <w:pStyle w:val="BodyText"/>
        <w:rPr>
          <w:rFonts w:cs="Tahoma"/>
        </w:rPr>
      </w:pPr>
      <w:r>
        <w:rPr>
          <w:rFonts w:cs="Tahoma"/>
        </w:rPr>
        <w:t>Operations: There are no special operations for this method.</w:t>
      </w:r>
    </w:p>
    <w:p w:rsidR="00141FD4" w:rsidRPr="00CA57F8" w:rsidRDefault="002E70E6" w:rsidP="00CA57F8">
      <w:pPr>
        <w:pStyle w:val="Heading3"/>
        <w:tabs>
          <w:tab w:val="clear" w:pos="0"/>
          <w:tab w:val="left" w:pos="86"/>
        </w:tabs>
      </w:pPr>
      <w:bookmarkStart w:id="59" w:name="Main_Class_6540045030415058_66_285597044"/>
      <w:bookmarkStart w:id="60" w:name="_Toc223089037"/>
      <w:bookmarkStart w:id="61" w:name="_Toc223089774"/>
      <w:bookmarkEnd w:id="59"/>
      <w:r>
        <w:t>Main Class</w:t>
      </w:r>
      <w:bookmarkEnd w:id="60"/>
      <w:bookmarkEnd w:id="61"/>
    </w:p>
    <w:p w:rsidR="00141FD4" w:rsidRDefault="002E70E6">
      <w:pPr>
        <w:pStyle w:val="BodyText"/>
        <w:spacing w:after="283"/>
        <w:rPr>
          <w:rFonts w:cs="Tahoma"/>
        </w:rPr>
      </w:pPr>
      <w:r>
        <w:rPr>
          <w:rFonts w:cs="Tahoma"/>
        </w:rPr>
        <w:t xml:space="preserve">Name:  main </w:t>
      </w:r>
    </w:p>
    <w:p w:rsidR="00141FD4" w:rsidRDefault="002E70E6">
      <w:pPr>
        <w:pStyle w:val="BodyText"/>
        <w:spacing w:after="283"/>
        <w:rPr>
          <w:rFonts w:cs="Tahoma"/>
        </w:rPr>
      </w:pPr>
      <w:r>
        <w:rPr>
          <w:rFonts w:cs="Tahoma"/>
        </w:rPr>
        <w:t xml:space="preserve">Description:  This class will contain the execution parameters and will extend a JFrame. It will contain the menu and functions for the menu items. It will display </w:t>
      </w:r>
      <w:r w:rsidR="00AA7EC0">
        <w:rPr>
          <w:rFonts w:cs="Tahoma"/>
        </w:rPr>
        <w:t>its</w:t>
      </w:r>
      <w:r>
        <w:rPr>
          <w:rFonts w:cs="Tahoma"/>
        </w:rPr>
        <w:t xml:space="preserve"> own title until the experiment is loaded. </w:t>
      </w:r>
    </w:p>
    <w:p w:rsidR="00141FD4" w:rsidRDefault="002E70E6">
      <w:pPr>
        <w:pStyle w:val="BodyText"/>
        <w:spacing w:after="283"/>
        <w:rPr>
          <w:rFonts w:cs="Tahoma"/>
        </w:rPr>
      </w:pPr>
      <w:r>
        <w:rPr>
          <w:rFonts w:cs="Tahoma"/>
        </w:rPr>
        <w:t xml:space="preserve">Attributes:  This class will not contain anything other than internal objects and variables. </w:t>
      </w:r>
    </w:p>
    <w:p w:rsidR="00141FD4" w:rsidRDefault="002E70E6">
      <w:pPr>
        <w:pStyle w:val="BodyText"/>
        <w:spacing w:after="283"/>
        <w:rPr>
          <w:rFonts w:cs="Tahoma"/>
        </w:rPr>
      </w:pPr>
      <w:r>
        <w:rPr>
          <w:rFonts w:cs="Tahoma"/>
        </w:rPr>
        <w:t xml:space="preserve">Operations:  There are no special operations for this method. </w:t>
      </w:r>
    </w:p>
    <w:p w:rsidR="00141FD4" w:rsidRDefault="002E70E6" w:rsidP="00CA57F8">
      <w:pPr>
        <w:pStyle w:val="Heading3"/>
        <w:tabs>
          <w:tab w:val="clear" w:pos="0"/>
          <w:tab w:val="left" w:pos="86"/>
        </w:tabs>
      </w:pPr>
      <w:bookmarkStart w:id="62" w:name="Database_Class_7081342773322613"/>
      <w:bookmarkStart w:id="63" w:name="_Toc223089038"/>
      <w:bookmarkStart w:id="64" w:name="_Toc223089775"/>
      <w:bookmarkEnd w:id="62"/>
      <w:r>
        <w:rPr>
          <w:sz w:val="24"/>
        </w:rPr>
        <w:t>Database Class</w:t>
      </w:r>
      <w:bookmarkEnd w:id="63"/>
      <w:bookmarkEnd w:id="64"/>
      <w:r>
        <w:t xml:space="preserve"> </w:t>
      </w:r>
    </w:p>
    <w:p w:rsidR="00141FD4" w:rsidRDefault="002E70E6">
      <w:pPr>
        <w:pStyle w:val="BodyText"/>
        <w:rPr>
          <w:rFonts w:cs="Tahoma"/>
        </w:rPr>
      </w:pPr>
      <w:r>
        <w:rPr>
          <w:rFonts w:cs="Tahoma"/>
        </w:rPr>
        <w:t>Name: database</w:t>
      </w:r>
    </w:p>
    <w:p w:rsidR="00141FD4" w:rsidRDefault="00141FD4">
      <w:pPr>
        <w:pStyle w:val="BodyText"/>
        <w:rPr>
          <w:rFonts w:cs="Tahoma"/>
        </w:rPr>
      </w:pPr>
    </w:p>
    <w:p w:rsidR="00141FD4" w:rsidRDefault="002E70E6">
      <w:pPr>
        <w:pStyle w:val="BodyText"/>
        <w:rPr>
          <w:rFonts w:cs="Tahoma"/>
        </w:rPr>
      </w:pPr>
      <w:r>
        <w:rPr>
          <w:rFonts w:cs="Tahoma"/>
        </w:rPr>
        <w:t>Description: A class that provides interaction with the database.</w:t>
      </w:r>
    </w:p>
    <w:p w:rsidR="00141FD4" w:rsidRDefault="00141FD4">
      <w:pPr>
        <w:pStyle w:val="BodyText"/>
        <w:rPr>
          <w:rFonts w:cs="Tahoma"/>
        </w:rPr>
      </w:pPr>
    </w:p>
    <w:p w:rsidR="00141FD4" w:rsidRDefault="002E70E6">
      <w:pPr>
        <w:pStyle w:val="BodyText"/>
        <w:rPr>
          <w:rFonts w:cs="Tahoma"/>
        </w:rPr>
      </w:pPr>
      <w:r>
        <w:rPr>
          <w:rFonts w:cs="Tahoma"/>
        </w:rPr>
        <w:t>Attributes:</w:t>
      </w:r>
    </w:p>
    <w:p w:rsidR="00141FD4" w:rsidRDefault="00141FD4">
      <w:pPr>
        <w:pStyle w:val="BodyText"/>
        <w:rPr>
          <w:rFonts w:cs="Tahoma"/>
        </w:rPr>
      </w:pPr>
    </w:p>
    <w:p w:rsidR="00141FD4" w:rsidRDefault="002E70E6" w:rsidP="00E4760A">
      <w:pPr>
        <w:pStyle w:val="BodyText"/>
        <w:numPr>
          <w:ilvl w:val="0"/>
          <w:numId w:val="12"/>
        </w:numPr>
        <w:tabs>
          <w:tab w:val="left" w:pos="707"/>
        </w:tabs>
        <w:rPr>
          <w:rFonts w:cs="Tahoma"/>
        </w:rPr>
      </w:pPr>
      <w:r>
        <w:rPr>
          <w:rFonts w:cs="Tahoma"/>
        </w:rPr>
        <w:t>username</w:t>
      </w:r>
      <w:r w:rsidR="00263E14">
        <w:rPr>
          <w:rFonts w:cs="Tahoma"/>
        </w:rPr>
        <w:t xml:space="preserve"> </w:t>
      </w:r>
      <w:r>
        <w:rPr>
          <w:rFonts w:cs="Tahoma"/>
        </w:rPr>
        <w:t>-- The user's username that will be verified with the database</w:t>
      </w:r>
    </w:p>
    <w:p w:rsidR="00141FD4" w:rsidRDefault="002E70E6" w:rsidP="00E4760A">
      <w:pPr>
        <w:pStyle w:val="BodyText"/>
        <w:numPr>
          <w:ilvl w:val="0"/>
          <w:numId w:val="12"/>
        </w:numPr>
        <w:tabs>
          <w:tab w:val="left" w:pos="707"/>
        </w:tabs>
        <w:rPr>
          <w:rFonts w:cs="Tahoma"/>
        </w:rPr>
      </w:pPr>
      <w:r>
        <w:rPr>
          <w:rFonts w:cs="Tahoma"/>
        </w:rPr>
        <w:t>password</w:t>
      </w:r>
      <w:r w:rsidR="00263E14">
        <w:rPr>
          <w:rFonts w:cs="Tahoma"/>
        </w:rPr>
        <w:t xml:space="preserve"> </w:t>
      </w:r>
      <w:r>
        <w:rPr>
          <w:rFonts w:cs="Tahoma"/>
        </w:rPr>
        <w:t>-- The user's password that will be verified with the database</w:t>
      </w:r>
    </w:p>
    <w:p w:rsidR="00141FD4" w:rsidRPr="00E4760A" w:rsidRDefault="002E70E6" w:rsidP="00E4760A">
      <w:pPr>
        <w:pStyle w:val="BodyText"/>
        <w:numPr>
          <w:ilvl w:val="0"/>
          <w:numId w:val="12"/>
        </w:numPr>
        <w:tabs>
          <w:tab w:val="left" w:pos="707"/>
        </w:tabs>
        <w:rPr>
          <w:rFonts w:cs="Tahoma"/>
        </w:rPr>
      </w:pPr>
      <w:r>
        <w:rPr>
          <w:rFonts w:cs="Tahoma"/>
        </w:rPr>
        <w:t>privilege</w:t>
      </w:r>
      <w:r w:rsidR="00263E14">
        <w:rPr>
          <w:rFonts w:cs="Tahoma"/>
        </w:rPr>
        <w:t xml:space="preserve"> </w:t>
      </w:r>
      <w:r>
        <w:rPr>
          <w:rFonts w:cs="Tahoma"/>
        </w:rPr>
        <w:t>-- The user's privilege such as administrator or experimenter</w:t>
      </w:r>
    </w:p>
    <w:p w:rsidR="00141FD4" w:rsidRDefault="002E70E6">
      <w:pPr>
        <w:pStyle w:val="BodyText"/>
        <w:rPr>
          <w:rFonts w:cs="Tahoma"/>
        </w:rPr>
      </w:pPr>
      <w:r>
        <w:rPr>
          <w:rFonts w:cs="Tahoma"/>
        </w:rPr>
        <w:t>Operations:</w:t>
      </w:r>
    </w:p>
    <w:p w:rsidR="00CA57F8" w:rsidRDefault="00CA57F8">
      <w:pPr>
        <w:pStyle w:val="BodyText"/>
        <w:rPr>
          <w:rFonts w:cs="Tahoma"/>
        </w:rPr>
      </w:pPr>
    </w:p>
    <w:p w:rsidR="00141FD4" w:rsidRDefault="002E70E6" w:rsidP="00CA57F8">
      <w:pPr>
        <w:pStyle w:val="BodyText"/>
        <w:ind w:firstLine="709"/>
        <w:rPr>
          <w:rFonts w:cs="Tahoma"/>
        </w:rPr>
      </w:pPr>
      <w:r>
        <w:rPr>
          <w:rFonts w:cs="Tahoma"/>
        </w:rPr>
        <w:t> </w:t>
      </w:r>
      <w:r>
        <w:rPr>
          <w:rFonts w:cs="Tahoma"/>
          <w:i/>
        </w:rPr>
        <w:t>Name</w:t>
      </w:r>
      <w:r>
        <w:rPr>
          <w:rFonts w:cs="Tahoma"/>
        </w:rPr>
        <w:t xml:space="preserve">:  verifyLogin() </w:t>
      </w:r>
    </w:p>
    <w:p w:rsidR="00141FD4" w:rsidRDefault="002E70E6" w:rsidP="00CA57F8">
      <w:pPr>
        <w:pStyle w:val="BodyText"/>
        <w:ind w:firstLine="709"/>
        <w:rPr>
          <w:rFonts w:cs="Tahoma"/>
        </w:rPr>
      </w:pPr>
      <w:r>
        <w:rPr>
          <w:rFonts w:cs="Tahoma"/>
          <w:i/>
        </w:rPr>
        <w:t>Arguments</w:t>
      </w:r>
      <w:r>
        <w:rPr>
          <w:rFonts w:cs="Tahoma"/>
        </w:rPr>
        <w:t>:  username, password</w:t>
      </w:r>
    </w:p>
    <w:p w:rsidR="00CA57F8" w:rsidRDefault="002E70E6" w:rsidP="00CA57F8">
      <w:pPr>
        <w:pStyle w:val="BodyText"/>
        <w:ind w:firstLine="709"/>
        <w:jc w:val="both"/>
        <w:rPr>
          <w:rFonts w:cs="Tahoma"/>
        </w:rPr>
      </w:pPr>
      <w:r>
        <w:rPr>
          <w:rFonts w:cs="Tahoma"/>
          <w:i/>
        </w:rPr>
        <w:t>Returns</w:t>
      </w:r>
      <w:r>
        <w:rPr>
          <w:rFonts w:cs="Tahoma"/>
        </w:rPr>
        <w:t xml:space="preserve">:  int </w:t>
      </w:r>
    </w:p>
    <w:p w:rsidR="00CA57F8" w:rsidRDefault="002E70E6" w:rsidP="00CA57F8">
      <w:pPr>
        <w:pStyle w:val="BodyText"/>
        <w:ind w:firstLine="709"/>
        <w:jc w:val="both"/>
        <w:rPr>
          <w:rFonts w:cs="Tahoma"/>
        </w:rPr>
      </w:pPr>
      <w:r>
        <w:rPr>
          <w:rFonts w:cs="Tahoma"/>
          <w:i/>
        </w:rPr>
        <w:t>Precondition</w:t>
      </w:r>
      <w:r>
        <w:rPr>
          <w:rFonts w:cs="Tahoma"/>
        </w:rPr>
        <w:t xml:space="preserve">:  None </w:t>
      </w:r>
    </w:p>
    <w:p w:rsidR="00141FD4" w:rsidRDefault="002E70E6" w:rsidP="00CA57F8">
      <w:pPr>
        <w:pStyle w:val="BodyText"/>
        <w:ind w:left="709"/>
        <w:rPr>
          <w:rFonts w:cs="Tahoma"/>
        </w:rPr>
      </w:pPr>
      <w:r>
        <w:rPr>
          <w:rFonts w:cs="Tahoma"/>
          <w:i/>
        </w:rPr>
        <w:t>Postcondition</w:t>
      </w:r>
      <w:r>
        <w:rPr>
          <w:rFonts w:cs="Tahoma"/>
        </w:rPr>
        <w:t xml:space="preserve">: Compares the username and password entered with those in database, if valid it returns a 1, and then returns a 1 for administrator privilege and a 2 for experimenter privilege </w:t>
      </w:r>
    </w:p>
    <w:p w:rsidR="00141FD4" w:rsidRDefault="002E70E6">
      <w:pPr>
        <w:pStyle w:val="BodyText"/>
        <w:rPr>
          <w:rFonts w:cs="Tahoma"/>
        </w:rPr>
      </w:pPr>
      <w:r>
        <w:rPr>
          <w:rFonts w:cs="Tahoma"/>
        </w:rPr>
        <w:t xml:space="preserve">   </w:t>
      </w:r>
      <w:r w:rsidR="00CA57F8">
        <w:rPr>
          <w:rFonts w:cs="Tahoma"/>
        </w:rPr>
        <w:tab/>
      </w:r>
      <w:r w:rsidRPr="00485EF5">
        <w:rPr>
          <w:rFonts w:cs="Tahoma"/>
          <w:i/>
        </w:rPr>
        <w:t> Exception:</w:t>
      </w:r>
      <w:r>
        <w:rPr>
          <w:rFonts w:cs="Tahoma"/>
        </w:rPr>
        <w:t>  None</w:t>
      </w:r>
    </w:p>
    <w:p w:rsidR="00141FD4" w:rsidRDefault="00141FD4">
      <w:pPr>
        <w:pStyle w:val="BodyText"/>
        <w:rPr>
          <w:rFonts w:cs="Tahoma"/>
        </w:rPr>
      </w:pPr>
    </w:p>
    <w:p w:rsidR="00141FD4" w:rsidRDefault="002E70E6">
      <w:pPr>
        <w:pStyle w:val="BodyText"/>
        <w:rPr>
          <w:rFonts w:cs="Tahoma"/>
        </w:rPr>
      </w:pPr>
      <w:r>
        <w:rPr>
          <w:rFonts w:cs="Tahoma"/>
        </w:rPr>
        <w:lastRenderedPageBreak/>
        <w:t xml:space="preserve">   </w:t>
      </w:r>
      <w:r w:rsidR="00CA57F8">
        <w:rPr>
          <w:rFonts w:cs="Tahoma"/>
        </w:rPr>
        <w:tab/>
      </w:r>
      <w:r>
        <w:rPr>
          <w:rFonts w:cs="Tahoma"/>
        </w:rPr>
        <w:t> </w:t>
      </w:r>
      <w:r>
        <w:rPr>
          <w:rFonts w:cs="Tahoma"/>
          <w:i/>
        </w:rPr>
        <w:t>Name</w:t>
      </w:r>
      <w:r>
        <w:rPr>
          <w:rFonts w:cs="Tahoma"/>
        </w:rPr>
        <w:t xml:space="preserve">:  insertIntoDB() </w:t>
      </w:r>
    </w:p>
    <w:p w:rsidR="00141FD4" w:rsidRDefault="002E70E6">
      <w:pPr>
        <w:pStyle w:val="BodyText"/>
        <w:rPr>
          <w:rFonts w:cs="Tahoma"/>
        </w:rPr>
      </w:pPr>
      <w:r>
        <w:rPr>
          <w:rFonts w:cs="Tahoma"/>
        </w:rPr>
        <w:t xml:space="preserve">   </w:t>
      </w:r>
      <w:r w:rsidR="00CA57F8">
        <w:rPr>
          <w:rFonts w:cs="Tahoma"/>
        </w:rPr>
        <w:tab/>
      </w:r>
      <w:r>
        <w:rPr>
          <w:rFonts w:cs="Tahoma"/>
        </w:rPr>
        <w:t> </w:t>
      </w:r>
      <w:r>
        <w:rPr>
          <w:rFonts w:cs="Tahoma"/>
          <w:i/>
        </w:rPr>
        <w:t>Arguments</w:t>
      </w:r>
      <w:r>
        <w:rPr>
          <w:rFonts w:cs="Tahoma"/>
        </w:rPr>
        <w:t xml:space="preserve">:  experiment </w:t>
      </w:r>
    </w:p>
    <w:p w:rsidR="00141FD4" w:rsidRDefault="002E70E6">
      <w:pPr>
        <w:pStyle w:val="BodyText"/>
        <w:jc w:val="both"/>
        <w:rPr>
          <w:rFonts w:cs="Tahoma"/>
        </w:rPr>
      </w:pPr>
      <w:r>
        <w:rPr>
          <w:rFonts w:cs="Tahoma"/>
        </w:rPr>
        <w:t>    </w:t>
      </w:r>
      <w:r w:rsidR="00CA57F8">
        <w:rPr>
          <w:rFonts w:cs="Tahoma"/>
        </w:rPr>
        <w:tab/>
      </w:r>
      <w:r>
        <w:rPr>
          <w:rFonts w:cs="Tahoma"/>
          <w:i/>
        </w:rPr>
        <w:t>Returns</w:t>
      </w:r>
      <w:r>
        <w:rPr>
          <w:rFonts w:cs="Tahoma"/>
        </w:rPr>
        <w:t xml:space="preserve">:  void </w:t>
      </w:r>
    </w:p>
    <w:p w:rsidR="00141FD4" w:rsidRDefault="002E70E6">
      <w:pPr>
        <w:pStyle w:val="BodyText"/>
        <w:rPr>
          <w:rFonts w:cs="Tahoma"/>
        </w:rPr>
      </w:pPr>
      <w:r>
        <w:rPr>
          <w:rFonts w:cs="Tahoma"/>
        </w:rPr>
        <w:t>    </w:t>
      </w:r>
      <w:r w:rsidR="00CA57F8">
        <w:rPr>
          <w:rFonts w:cs="Tahoma"/>
        </w:rPr>
        <w:tab/>
      </w:r>
      <w:r>
        <w:rPr>
          <w:rFonts w:cs="Tahoma"/>
          <w:i/>
        </w:rPr>
        <w:t>Precondition</w:t>
      </w:r>
      <w:r>
        <w:rPr>
          <w:rFonts w:cs="Tahoma"/>
        </w:rPr>
        <w:t xml:space="preserve">:  None </w:t>
      </w:r>
    </w:p>
    <w:p w:rsidR="00141FD4" w:rsidRDefault="002E70E6">
      <w:pPr>
        <w:pStyle w:val="BodyText"/>
        <w:jc w:val="both"/>
        <w:rPr>
          <w:rFonts w:cs="Tahoma"/>
        </w:rPr>
      </w:pPr>
      <w:r>
        <w:rPr>
          <w:rFonts w:cs="Tahoma"/>
        </w:rPr>
        <w:t xml:space="preserve">   </w:t>
      </w:r>
      <w:r w:rsidR="00E4760A">
        <w:rPr>
          <w:rFonts w:cs="Tahoma"/>
        </w:rPr>
        <w:tab/>
      </w:r>
      <w:r>
        <w:rPr>
          <w:rFonts w:cs="Tahoma"/>
          <w:i/>
        </w:rPr>
        <w:t>Postcondition</w:t>
      </w:r>
      <w:r>
        <w:rPr>
          <w:rFonts w:cs="Tahoma"/>
        </w:rPr>
        <w:t>: Takes experiment and inserts data into the database</w:t>
      </w:r>
    </w:p>
    <w:p w:rsidR="00141FD4" w:rsidRDefault="002E70E6">
      <w:pPr>
        <w:pStyle w:val="BodyText"/>
        <w:rPr>
          <w:rFonts w:cs="Tahoma"/>
        </w:rPr>
      </w:pPr>
      <w:r>
        <w:rPr>
          <w:rFonts w:cs="Tahoma"/>
        </w:rPr>
        <w:t xml:space="preserve">   </w:t>
      </w:r>
      <w:r w:rsidR="00CA57F8">
        <w:rPr>
          <w:rFonts w:cs="Tahoma"/>
        </w:rPr>
        <w:tab/>
      </w:r>
      <w:r>
        <w:rPr>
          <w:rFonts w:cs="Tahoma"/>
        </w:rPr>
        <w:t> </w:t>
      </w:r>
      <w:r w:rsidRPr="00485EF5">
        <w:rPr>
          <w:rFonts w:cs="Tahoma"/>
          <w:i/>
        </w:rPr>
        <w:t>Exception:</w:t>
      </w:r>
      <w:r>
        <w:rPr>
          <w:rFonts w:cs="Tahoma"/>
        </w:rPr>
        <w:t xml:space="preserve">  None </w:t>
      </w:r>
    </w:p>
    <w:p w:rsidR="00141FD4" w:rsidRDefault="00141FD4">
      <w:pPr>
        <w:pStyle w:val="BodyText"/>
        <w:rPr>
          <w:rFonts w:cs="Tahoma"/>
        </w:rPr>
      </w:pPr>
    </w:p>
    <w:p w:rsidR="00141FD4" w:rsidRDefault="002E70E6">
      <w:pPr>
        <w:pStyle w:val="BodyText"/>
        <w:rPr>
          <w:rFonts w:cs="Tahoma"/>
        </w:rPr>
      </w:pPr>
      <w:r>
        <w:rPr>
          <w:rFonts w:cs="Tahoma"/>
        </w:rPr>
        <w:t xml:space="preserve">  </w:t>
      </w:r>
    </w:p>
    <w:p w:rsidR="00141FD4" w:rsidRDefault="002E70E6">
      <w:pPr>
        <w:pStyle w:val="BodyText"/>
        <w:rPr>
          <w:rFonts w:cs="Tahoma"/>
        </w:rPr>
      </w:pPr>
      <w:r>
        <w:rPr>
          <w:rFonts w:cs="Tahoma"/>
        </w:rPr>
        <w:t>  </w:t>
      </w:r>
      <w:r w:rsidR="00CA57F8">
        <w:rPr>
          <w:rFonts w:cs="Tahoma"/>
        </w:rPr>
        <w:tab/>
      </w:r>
      <w:r>
        <w:rPr>
          <w:rFonts w:cs="Tahoma"/>
          <w:i/>
        </w:rPr>
        <w:t>Name</w:t>
      </w:r>
      <w:r>
        <w:rPr>
          <w:rFonts w:cs="Tahoma"/>
        </w:rPr>
        <w:t xml:space="preserve">:  createDBUI() </w:t>
      </w:r>
    </w:p>
    <w:p w:rsidR="00141FD4" w:rsidRDefault="002E70E6">
      <w:pPr>
        <w:pStyle w:val="BodyText"/>
        <w:rPr>
          <w:rFonts w:cs="Tahoma"/>
        </w:rPr>
      </w:pPr>
      <w:r>
        <w:rPr>
          <w:rFonts w:cs="Tahoma"/>
        </w:rPr>
        <w:t>    </w:t>
      </w:r>
      <w:r w:rsidR="00CA57F8">
        <w:rPr>
          <w:rFonts w:cs="Tahoma"/>
        </w:rPr>
        <w:tab/>
      </w:r>
      <w:r>
        <w:rPr>
          <w:rFonts w:cs="Tahoma"/>
          <w:i/>
        </w:rPr>
        <w:t>Arguments</w:t>
      </w:r>
      <w:r>
        <w:rPr>
          <w:rFonts w:cs="Tahoma"/>
        </w:rPr>
        <w:t xml:space="preserve">:  none </w:t>
      </w:r>
    </w:p>
    <w:p w:rsidR="00141FD4" w:rsidRDefault="002E70E6">
      <w:pPr>
        <w:pStyle w:val="BodyText"/>
        <w:jc w:val="both"/>
        <w:rPr>
          <w:rFonts w:cs="Tahoma"/>
        </w:rPr>
      </w:pPr>
      <w:r>
        <w:rPr>
          <w:rFonts w:cs="Tahoma"/>
        </w:rPr>
        <w:t>    </w:t>
      </w:r>
      <w:r w:rsidR="00CA57F8">
        <w:rPr>
          <w:rFonts w:cs="Tahoma"/>
        </w:rPr>
        <w:tab/>
      </w:r>
      <w:r>
        <w:rPr>
          <w:rFonts w:cs="Tahoma"/>
          <w:i/>
        </w:rPr>
        <w:t>Returns</w:t>
      </w:r>
      <w:r>
        <w:rPr>
          <w:rFonts w:cs="Tahoma"/>
        </w:rPr>
        <w:t xml:space="preserve">:  void </w:t>
      </w:r>
    </w:p>
    <w:p w:rsidR="00141FD4" w:rsidRDefault="002E70E6">
      <w:pPr>
        <w:pStyle w:val="BodyText"/>
        <w:rPr>
          <w:rFonts w:cs="Tahoma"/>
        </w:rPr>
      </w:pPr>
      <w:r>
        <w:rPr>
          <w:rFonts w:cs="Tahoma"/>
        </w:rPr>
        <w:t>    </w:t>
      </w:r>
      <w:r w:rsidR="00CA57F8">
        <w:rPr>
          <w:rFonts w:cs="Tahoma"/>
        </w:rPr>
        <w:tab/>
      </w:r>
      <w:r>
        <w:rPr>
          <w:rFonts w:cs="Tahoma"/>
          <w:i/>
        </w:rPr>
        <w:t>Precondition</w:t>
      </w:r>
      <w:r>
        <w:rPr>
          <w:rFonts w:cs="Tahoma"/>
        </w:rPr>
        <w:t xml:space="preserve">:  None </w:t>
      </w:r>
    </w:p>
    <w:p w:rsidR="00141FD4" w:rsidRDefault="002E70E6">
      <w:pPr>
        <w:pStyle w:val="BodyText"/>
        <w:jc w:val="both"/>
        <w:rPr>
          <w:rFonts w:cs="Tahoma"/>
        </w:rPr>
      </w:pPr>
      <w:r>
        <w:rPr>
          <w:rFonts w:cs="Tahoma"/>
        </w:rPr>
        <w:t>    </w:t>
      </w:r>
      <w:r w:rsidR="00CA57F8">
        <w:rPr>
          <w:rFonts w:cs="Tahoma"/>
        </w:rPr>
        <w:tab/>
      </w:r>
      <w:r>
        <w:rPr>
          <w:rFonts w:cs="Tahoma"/>
          <w:i/>
        </w:rPr>
        <w:t>Postcondition</w:t>
      </w:r>
      <w:r>
        <w:rPr>
          <w:rFonts w:cs="Tahoma"/>
        </w:rPr>
        <w:t>: When called will load a JPane with the admin functions</w:t>
      </w:r>
    </w:p>
    <w:p w:rsidR="002E70E6" w:rsidRDefault="002E70E6" w:rsidP="00D90F74">
      <w:pPr>
        <w:pStyle w:val="BodyText"/>
        <w:rPr>
          <w:rFonts w:cs="Tahoma"/>
        </w:rPr>
      </w:pPr>
      <w:r>
        <w:rPr>
          <w:rFonts w:cs="Tahoma"/>
        </w:rPr>
        <w:t>    </w:t>
      </w:r>
      <w:r w:rsidR="00CA57F8">
        <w:rPr>
          <w:rFonts w:cs="Tahoma"/>
        </w:rPr>
        <w:tab/>
      </w:r>
      <w:r w:rsidRPr="00485EF5">
        <w:rPr>
          <w:rFonts w:cs="Tahoma"/>
          <w:i/>
        </w:rPr>
        <w:t>Exception:</w:t>
      </w:r>
      <w:r>
        <w:rPr>
          <w:rFonts w:cs="Tahoma"/>
        </w:rPr>
        <w:t>  None</w:t>
      </w:r>
    </w:p>
    <w:p w:rsidR="00485EF5" w:rsidRDefault="00485EF5" w:rsidP="00485EF5">
      <w:pPr>
        <w:pStyle w:val="Heading3"/>
      </w:pPr>
      <w:bookmarkStart w:id="65" w:name="_Toc223089039"/>
      <w:bookmarkStart w:id="66" w:name="_Toc223089776"/>
      <w:r>
        <w:t>Experiment Loader</w:t>
      </w:r>
      <w:bookmarkEnd w:id="65"/>
      <w:bookmarkEnd w:id="66"/>
    </w:p>
    <w:p w:rsidR="00485EF5" w:rsidRDefault="00485EF5" w:rsidP="00485EF5">
      <w:pPr>
        <w:pStyle w:val="BodyText"/>
      </w:pPr>
      <w:r>
        <w:t xml:space="preserve">Cass Name: ExperimentLoader </w:t>
      </w:r>
    </w:p>
    <w:p w:rsidR="00485EF5" w:rsidRDefault="00485EF5" w:rsidP="00485EF5">
      <w:pPr>
        <w:pStyle w:val="BodyText"/>
      </w:pPr>
    </w:p>
    <w:p w:rsidR="00485EF5" w:rsidRDefault="00485EF5" w:rsidP="00485EF5">
      <w:pPr>
        <w:pStyle w:val="BodyText"/>
      </w:pPr>
      <w:r>
        <w:t xml:space="preserve">Class Description: This class checks </w:t>
      </w:r>
      <w:r w:rsidR="00AA7EC0">
        <w:t xml:space="preserve">that the xml file is valid and </w:t>
      </w:r>
      <w:r>
        <w:t>loads it into the application.</w:t>
      </w:r>
    </w:p>
    <w:p w:rsidR="00485EF5" w:rsidRDefault="00485EF5" w:rsidP="00485EF5">
      <w:pPr>
        <w:pStyle w:val="BodyText"/>
      </w:pPr>
    </w:p>
    <w:p w:rsidR="00485EF5" w:rsidRDefault="00485EF5" w:rsidP="00485EF5">
      <w:pPr>
        <w:pStyle w:val="BodyText"/>
      </w:pPr>
      <w:r>
        <w:t>Attributes: Experiment- An enumerated datatype- the xml file with the desired experiment</w:t>
      </w:r>
    </w:p>
    <w:p w:rsidR="00485EF5" w:rsidRDefault="00485EF5" w:rsidP="00485EF5">
      <w:pPr>
        <w:pStyle w:val="BodyText"/>
      </w:pPr>
    </w:p>
    <w:p w:rsidR="00485EF5" w:rsidRDefault="00485EF5" w:rsidP="00485EF5">
      <w:pPr>
        <w:pStyle w:val="BodyText"/>
      </w:pPr>
      <w:r>
        <w:t>Operations:</w:t>
      </w:r>
    </w:p>
    <w:p w:rsidR="00485EF5" w:rsidRDefault="00485EF5" w:rsidP="00485EF5">
      <w:pPr>
        <w:pStyle w:val="BodyText"/>
      </w:pPr>
    </w:p>
    <w:p w:rsidR="00485EF5" w:rsidRDefault="00485EF5" w:rsidP="00485EF5">
      <w:pPr>
        <w:pStyle w:val="BodyText"/>
        <w:ind w:firstLine="709"/>
      </w:pPr>
      <w:r w:rsidRPr="00485EF5">
        <w:rPr>
          <w:i/>
        </w:rPr>
        <w:t>Name:</w:t>
      </w:r>
      <w:r>
        <w:t xml:space="preserve"> validate ()</w:t>
      </w:r>
    </w:p>
    <w:p w:rsidR="00485EF5" w:rsidRDefault="00485EF5" w:rsidP="00485EF5">
      <w:pPr>
        <w:pStyle w:val="BodyText"/>
        <w:ind w:left="709"/>
      </w:pPr>
      <w:r w:rsidRPr="00485EF5">
        <w:rPr>
          <w:i/>
        </w:rPr>
        <w:t>Description:</w:t>
      </w:r>
      <w:r>
        <w:t xml:space="preserve"> This method takes a Java string of the filename (the XML filename) and returns a string. If the file is valid, it returns NULL. If validate returns something other than NULL, the "load" method will throw the InvalidXMLFile exception.</w:t>
      </w:r>
    </w:p>
    <w:p w:rsidR="00485EF5" w:rsidRDefault="00485EF5" w:rsidP="00485EF5">
      <w:pPr>
        <w:pStyle w:val="BodyText"/>
        <w:ind w:firstLine="709"/>
      </w:pPr>
      <w:r w:rsidRPr="00485EF5">
        <w:rPr>
          <w:i/>
        </w:rPr>
        <w:t>Arguments:</w:t>
      </w:r>
      <w:r>
        <w:t xml:space="preserve"> xml filename (string)</w:t>
      </w:r>
    </w:p>
    <w:p w:rsidR="00485EF5" w:rsidRDefault="00485EF5" w:rsidP="00485EF5">
      <w:pPr>
        <w:pStyle w:val="BodyText"/>
        <w:ind w:firstLine="709"/>
      </w:pPr>
      <w:r w:rsidRPr="00485EF5">
        <w:rPr>
          <w:i/>
        </w:rPr>
        <w:t>Returns:</w:t>
      </w:r>
      <w:r>
        <w:t xml:space="preserve"> string; if the string is NULL, the xml file is valid</w:t>
      </w:r>
    </w:p>
    <w:p w:rsidR="00485EF5" w:rsidRDefault="00485EF5" w:rsidP="00485EF5">
      <w:pPr>
        <w:pStyle w:val="BodyText"/>
        <w:ind w:firstLine="709"/>
      </w:pPr>
      <w:r w:rsidRPr="00485EF5">
        <w:rPr>
          <w:i/>
        </w:rPr>
        <w:t>Precondition:</w:t>
      </w:r>
      <w:r>
        <w:t xml:space="preserve"> None</w:t>
      </w:r>
    </w:p>
    <w:p w:rsidR="00485EF5" w:rsidRDefault="00485EF5" w:rsidP="00485EF5">
      <w:pPr>
        <w:pStyle w:val="BodyText"/>
        <w:ind w:firstLine="709"/>
      </w:pPr>
      <w:r w:rsidRPr="00485EF5">
        <w:rPr>
          <w:i/>
        </w:rPr>
        <w:t>Postcondition:</w:t>
      </w:r>
      <w:r>
        <w:t xml:space="preserve"> None</w:t>
      </w:r>
    </w:p>
    <w:p w:rsidR="00485EF5" w:rsidRDefault="00485EF5" w:rsidP="00485EF5">
      <w:pPr>
        <w:pStyle w:val="BodyText"/>
        <w:ind w:firstLine="709"/>
      </w:pPr>
      <w:r w:rsidRPr="00485EF5">
        <w:rPr>
          <w:i/>
        </w:rPr>
        <w:t>Exceptions:</w:t>
      </w:r>
      <w:r>
        <w:t xml:space="preserve"> None</w:t>
      </w:r>
    </w:p>
    <w:p w:rsidR="00485EF5" w:rsidRDefault="00485EF5" w:rsidP="00485EF5">
      <w:pPr>
        <w:pStyle w:val="BodyText"/>
      </w:pPr>
    </w:p>
    <w:p w:rsidR="00485EF5" w:rsidRPr="00485EF5" w:rsidRDefault="00485EF5" w:rsidP="00485EF5">
      <w:pPr>
        <w:pStyle w:val="BodyText"/>
        <w:ind w:firstLine="709"/>
      </w:pPr>
      <w:r w:rsidRPr="00485EF5">
        <w:rPr>
          <w:i/>
        </w:rPr>
        <w:t>Name:</w:t>
      </w:r>
      <w:r>
        <w:t xml:space="preserve"> load ()</w:t>
      </w:r>
    </w:p>
    <w:p w:rsidR="00485EF5" w:rsidRDefault="00485EF5" w:rsidP="003C0F58">
      <w:pPr>
        <w:pStyle w:val="BodyText"/>
        <w:ind w:left="709"/>
      </w:pPr>
      <w:r w:rsidRPr="00485EF5">
        <w:rPr>
          <w:i/>
        </w:rPr>
        <w:t>Description:</w:t>
      </w:r>
      <w:r>
        <w:t xml:space="preserve"> It takes the xml filename string and returns (or loads) a thing of type "Experiment," which is an enumerated datatype. After this method has executed, the desired experiment should be loaded.</w:t>
      </w:r>
    </w:p>
    <w:p w:rsidR="00485EF5" w:rsidRDefault="00485EF5" w:rsidP="003C0F58">
      <w:pPr>
        <w:pStyle w:val="BodyText"/>
        <w:ind w:firstLine="709"/>
      </w:pPr>
      <w:r w:rsidRPr="003C0F58">
        <w:rPr>
          <w:i/>
        </w:rPr>
        <w:t>Arguments:</w:t>
      </w:r>
      <w:r>
        <w:t xml:space="preserve"> xml file (string)</w:t>
      </w:r>
    </w:p>
    <w:p w:rsidR="00485EF5" w:rsidRDefault="00485EF5" w:rsidP="003C0F58">
      <w:pPr>
        <w:pStyle w:val="BodyText"/>
        <w:ind w:firstLine="709"/>
      </w:pPr>
      <w:r w:rsidRPr="003C0F58">
        <w:rPr>
          <w:i/>
        </w:rPr>
        <w:t>Returns:</w:t>
      </w:r>
      <w:r>
        <w:t xml:space="preserve"> Experiment</w:t>
      </w:r>
    </w:p>
    <w:p w:rsidR="00485EF5" w:rsidRDefault="00485EF5" w:rsidP="003C0F58">
      <w:pPr>
        <w:pStyle w:val="BodyText"/>
        <w:ind w:firstLine="709"/>
      </w:pPr>
      <w:r w:rsidRPr="003C0F58">
        <w:rPr>
          <w:i/>
        </w:rPr>
        <w:t>Precondition:</w:t>
      </w:r>
      <w:r>
        <w:t xml:space="preserve"> the validate method must execute before this method does</w:t>
      </w:r>
    </w:p>
    <w:p w:rsidR="00485EF5" w:rsidRDefault="00485EF5" w:rsidP="003C0F58">
      <w:pPr>
        <w:pStyle w:val="BodyText"/>
        <w:ind w:firstLine="709"/>
      </w:pPr>
      <w:r w:rsidRPr="003C0F58">
        <w:rPr>
          <w:i/>
        </w:rPr>
        <w:t>Postcondition:</w:t>
      </w:r>
      <w:r>
        <w:t xml:space="preserve"> None</w:t>
      </w:r>
    </w:p>
    <w:p w:rsidR="002F3CAB" w:rsidRDefault="003C0F58" w:rsidP="002F3CAB">
      <w:pPr>
        <w:pStyle w:val="BodyText"/>
        <w:ind w:firstLine="709"/>
      </w:pPr>
      <w:r w:rsidRPr="003C0F58">
        <w:rPr>
          <w:i/>
        </w:rPr>
        <w:t>E</w:t>
      </w:r>
      <w:r>
        <w:rPr>
          <w:i/>
        </w:rPr>
        <w:t>xception</w:t>
      </w:r>
      <w:r w:rsidR="00485EF5" w:rsidRPr="003C0F58">
        <w:rPr>
          <w:i/>
        </w:rPr>
        <w:t>:</w:t>
      </w:r>
      <w:r w:rsidR="00485EF5">
        <w:t xml:space="preserve"> FileNotFoundException, I</w:t>
      </w:r>
      <w:r w:rsidR="002F3CAB">
        <w:t>OException, InvalidXMLException</w:t>
      </w:r>
    </w:p>
    <w:p w:rsidR="002F3CAB" w:rsidRDefault="002F3CAB">
      <w:pPr>
        <w:widowControl/>
        <w:suppressAutoHyphens w:val="0"/>
        <w:spacing w:before="0" w:after="0"/>
        <w:ind w:left="0" w:right="0"/>
      </w:pPr>
      <w:r>
        <w:br w:type="page"/>
      </w:r>
    </w:p>
    <w:p w:rsidR="002F3CAB" w:rsidRPr="002F3CAB" w:rsidRDefault="002F3CAB" w:rsidP="002F3CAB">
      <w:pPr>
        <w:pStyle w:val="Heading3"/>
      </w:pPr>
      <w:bookmarkStart w:id="67" w:name="_Toc223089040"/>
      <w:bookmarkStart w:id="68" w:name="_Toc223089777"/>
      <w:r w:rsidRPr="002F3CAB">
        <w:lastRenderedPageBreak/>
        <w:t>Database Table and Field Descriptions</w:t>
      </w:r>
      <w:bookmarkEnd w:id="67"/>
      <w:bookmarkEnd w:id="68"/>
    </w:p>
    <w:p w:rsidR="002F3CAB" w:rsidRPr="002F3CAB" w:rsidRDefault="002F3CAB" w:rsidP="002F3CAB">
      <w:pPr>
        <w:pStyle w:val="Heading4"/>
      </w:pPr>
      <w:r w:rsidRPr="002F3CAB">
        <w:t>Investigator</w:t>
      </w:r>
    </w:p>
    <w:p w:rsidR="002F3CAB" w:rsidRPr="002F3CAB" w:rsidRDefault="002F3CAB" w:rsidP="002F3CAB">
      <w:pPr>
        <w:pStyle w:val="BodyText"/>
      </w:pPr>
      <w:r w:rsidRPr="002F3CAB">
        <w:t>This table stores the data for the investigators (experimenters, administrators, experiment creators). The following data are stored for each experimenter:</w:t>
      </w:r>
    </w:p>
    <w:p w:rsidR="002F3CAB" w:rsidRPr="00263E14" w:rsidRDefault="002F3CAB" w:rsidP="002F3CAB">
      <w:pPr>
        <w:pStyle w:val="BodyText"/>
        <w:numPr>
          <w:ilvl w:val="0"/>
          <w:numId w:val="14"/>
        </w:numPr>
      </w:pPr>
      <w:proofErr w:type="gramStart"/>
      <w:r w:rsidRPr="00263E14">
        <w:t>username</w:t>
      </w:r>
      <w:proofErr w:type="gramEnd"/>
      <w:r w:rsidR="00263E14">
        <w:t xml:space="preserve"> -- T</w:t>
      </w:r>
      <w:r w:rsidRPr="00263E14">
        <w:t>his is the login name the investigator provides when logging in to the system.</w:t>
      </w:r>
    </w:p>
    <w:p w:rsidR="002F3CAB" w:rsidRPr="00263E14" w:rsidRDefault="002F3CAB" w:rsidP="002F3CAB">
      <w:pPr>
        <w:pStyle w:val="BodyText"/>
        <w:numPr>
          <w:ilvl w:val="0"/>
          <w:numId w:val="14"/>
        </w:numPr>
      </w:pPr>
      <w:proofErr w:type="gramStart"/>
      <w:r w:rsidRPr="00263E14">
        <w:t>password</w:t>
      </w:r>
      <w:proofErr w:type="gramEnd"/>
      <w:r w:rsidR="00263E14">
        <w:t xml:space="preserve"> -- </w:t>
      </w:r>
      <w:r w:rsidRPr="00263E14">
        <w:t>This is the password the investigator provides along with username to log in.</w:t>
      </w:r>
    </w:p>
    <w:p w:rsidR="002F3CAB" w:rsidRPr="00263E14" w:rsidRDefault="002F3CAB" w:rsidP="002F3CAB">
      <w:pPr>
        <w:pStyle w:val="BodyText"/>
        <w:numPr>
          <w:ilvl w:val="0"/>
          <w:numId w:val="14"/>
        </w:numPr>
      </w:pPr>
      <w:proofErr w:type="spellStart"/>
      <w:r w:rsidRPr="00263E14">
        <w:t>first_name</w:t>
      </w:r>
      <w:proofErr w:type="spellEnd"/>
      <w:r w:rsidR="00263E14">
        <w:t xml:space="preserve"> -- </w:t>
      </w:r>
      <w:r w:rsidRPr="00263E14">
        <w:t>This is the investigator’s first name.</w:t>
      </w:r>
    </w:p>
    <w:p w:rsidR="002F3CAB" w:rsidRPr="00263E14" w:rsidRDefault="002F3CAB" w:rsidP="002F3CAB">
      <w:pPr>
        <w:pStyle w:val="BodyText"/>
        <w:numPr>
          <w:ilvl w:val="0"/>
          <w:numId w:val="14"/>
        </w:numPr>
      </w:pPr>
      <w:proofErr w:type="spellStart"/>
      <w:r w:rsidRPr="00263E14">
        <w:t>last_name</w:t>
      </w:r>
      <w:proofErr w:type="spellEnd"/>
      <w:r w:rsidR="00263E14">
        <w:t xml:space="preserve"> -- </w:t>
      </w:r>
      <w:r w:rsidRPr="00263E14">
        <w:t>This is the investigator’s last name.</w:t>
      </w:r>
    </w:p>
    <w:p w:rsidR="002F3CAB" w:rsidRPr="00263E14" w:rsidRDefault="002F3CAB" w:rsidP="002F3CAB">
      <w:pPr>
        <w:pStyle w:val="BodyText"/>
        <w:numPr>
          <w:ilvl w:val="0"/>
          <w:numId w:val="14"/>
        </w:numPr>
      </w:pPr>
      <w:r w:rsidRPr="00263E14">
        <w:t>department</w:t>
      </w:r>
      <w:r w:rsidR="00263E14">
        <w:t xml:space="preserve"> -- </w:t>
      </w:r>
      <w:r w:rsidRPr="00263E14">
        <w:t>This is the department for which the investigator works</w:t>
      </w:r>
    </w:p>
    <w:p w:rsidR="002F3CAB" w:rsidRPr="00263E14" w:rsidRDefault="002F3CAB" w:rsidP="002F3CAB">
      <w:pPr>
        <w:pStyle w:val="BodyText"/>
        <w:numPr>
          <w:ilvl w:val="0"/>
          <w:numId w:val="14"/>
        </w:numPr>
      </w:pPr>
      <w:proofErr w:type="gramStart"/>
      <w:r w:rsidRPr="00263E14">
        <w:t>privilege</w:t>
      </w:r>
      <w:proofErr w:type="gramEnd"/>
      <w:r w:rsidR="00263E14">
        <w:t xml:space="preserve"> -- </w:t>
      </w:r>
      <w:r w:rsidRPr="00263E14">
        <w:t>This is a foreign key that points to a table which stores the privilege level for each investigator (see Privilege table).</w:t>
      </w:r>
    </w:p>
    <w:p w:rsidR="002F3CAB" w:rsidRPr="002F3CAB" w:rsidRDefault="002F3CAB" w:rsidP="002F3CAB">
      <w:pPr>
        <w:pStyle w:val="Heading4"/>
      </w:pPr>
      <w:r w:rsidRPr="002F3CAB">
        <w:t>Privilege</w:t>
      </w:r>
    </w:p>
    <w:p w:rsidR="002F3CAB" w:rsidRPr="002F3CAB" w:rsidRDefault="002F3CAB" w:rsidP="002F3CAB">
      <w:pPr>
        <w:pStyle w:val="BodyText"/>
      </w:pPr>
      <w:r w:rsidRPr="002F3CAB">
        <w:t xml:space="preserve">This table stores the level of access that an investigator has to the system. Presently, the only available privilege levels are Administrator and User. Users may only load experiments and act as experimenters. Administrators may do this, as well as perform database queries, add, delete or modify users, or perform other tasks. An investigator’s level of access is stored in a field called </w:t>
      </w:r>
      <w:r w:rsidRPr="002F3CAB">
        <w:rPr>
          <w:b/>
        </w:rPr>
        <w:t>type</w:t>
      </w:r>
      <w:r w:rsidRPr="002F3CAB">
        <w:t>.</w:t>
      </w:r>
    </w:p>
    <w:p w:rsidR="002F3CAB" w:rsidRPr="002F3CAB" w:rsidRDefault="002F3CAB" w:rsidP="002F3CAB">
      <w:pPr>
        <w:pStyle w:val="Heading4"/>
      </w:pPr>
      <w:r w:rsidRPr="002F3CAB">
        <w:t>Investigator-Experiment</w:t>
      </w:r>
    </w:p>
    <w:p w:rsidR="002F3CAB" w:rsidRPr="002F3CAB" w:rsidRDefault="002F3CAB" w:rsidP="002F3CAB">
      <w:pPr>
        <w:pStyle w:val="BodyText"/>
      </w:pPr>
      <w:r w:rsidRPr="002F3CAB">
        <w:t>This table stores ID numbers linking a specific investigator to a specific experiment.</w:t>
      </w:r>
    </w:p>
    <w:p w:rsidR="002F3CAB" w:rsidRPr="00263E14" w:rsidRDefault="002F3CAB" w:rsidP="002F3CAB">
      <w:pPr>
        <w:pStyle w:val="BodyText"/>
        <w:numPr>
          <w:ilvl w:val="0"/>
          <w:numId w:val="15"/>
        </w:numPr>
      </w:pPr>
      <w:proofErr w:type="spellStart"/>
      <w:proofErr w:type="gramStart"/>
      <w:r w:rsidRPr="00263E14">
        <w:t>iid</w:t>
      </w:r>
      <w:proofErr w:type="spellEnd"/>
      <w:proofErr w:type="gramEnd"/>
      <w:r w:rsidR="00263E14">
        <w:t xml:space="preserve"> -- </w:t>
      </w:r>
      <w:r w:rsidRPr="00263E14">
        <w:t>This is a foreign key that points to a table which stores the data for the investigator who presided over a given experiment.</w:t>
      </w:r>
    </w:p>
    <w:p w:rsidR="002F3CAB" w:rsidRPr="00263E14" w:rsidRDefault="002F3CAB" w:rsidP="002F3CAB">
      <w:pPr>
        <w:pStyle w:val="BodyText"/>
        <w:numPr>
          <w:ilvl w:val="0"/>
          <w:numId w:val="15"/>
        </w:numPr>
      </w:pPr>
      <w:proofErr w:type="spellStart"/>
      <w:proofErr w:type="gramStart"/>
      <w:r w:rsidRPr="00263E14">
        <w:t>eid</w:t>
      </w:r>
      <w:proofErr w:type="spellEnd"/>
      <w:proofErr w:type="gramEnd"/>
      <w:r w:rsidR="00263E14">
        <w:t xml:space="preserve"> -- </w:t>
      </w:r>
      <w:r w:rsidRPr="00263E14">
        <w:t>This is a foreign key that points to a table which stores the data for a given experiment.</w:t>
      </w:r>
    </w:p>
    <w:p w:rsidR="002F3CAB" w:rsidRPr="002F3CAB" w:rsidRDefault="002F3CAB" w:rsidP="002F3CAB">
      <w:pPr>
        <w:pStyle w:val="Heading4"/>
      </w:pPr>
      <w:r w:rsidRPr="002F3CAB">
        <w:t>Experiment</w:t>
      </w:r>
    </w:p>
    <w:p w:rsidR="002F3CAB" w:rsidRPr="002F3CAB" w:rsidRDefault="002F3CAB" w:rsidP="002F3CAB">
      <w:pPr>
        <w:pStyle w:val="BodyText"/>
      </w:pPr>
      <w:r w:rsidRPr="002F3CAB">
        <w:t>This table stores the data for a given experiment. The following data are stored for each experiment:</w:t>
      </w:r>
    </w:p>
    <w:p w:rsidR="002F3CAB" w:rsidRPr="00263E14" w:rsidRDefault="002F3CAB" w:rsidP="002F3CAB">
      <w:pPr>
        <w:pStyle w:val="BodyText"/>
        <w:numPr>
          <w:ilvl w:val="0"/>
          <w:numId w:val="16"/>
        </w:numPr>
      </w:pPr>
      <w:proofErr w:type="gramStart"/>
      <w:r w:rsidRPr="00263E14">
        <w:t>title</w:t>
      </w:r>
      <w:proofErr w:type="gramEnd"/>
      <w:r w:rsidR="00263E14">
        <w:t xml:space="preserve"> -- </w:t>
      </w:r>
      <w:r w:rsidRPr="00263E14">
        <w:t>This is the name that is given to a particular experiment.</w:t>
      </w:r>
    </w:p>
    <w:p w:rsidR="002F3CAB" w:rsidRPr="00263E14" w:rsidRDefault="002F3CAB" w:rsidP="002F3CAB">
      <w:pPr>
        <w:pStyle w:val="BodyText"/>
        <w:numPr>
          <w:ilvl w:val="0"/>
          <w:numId w:val="16"/>
        </w:numPr>
      </w:pPr>
      <w:proofErr w:type="spellStart"/>
      <w:r w:rsidRPr="00263E14">
        <w:t>date_time_start</w:t>
      </w:r>
      <w:proofErr w:type="spellEnd"/>
      <w:r w:rsidR="00263E14">
        <w:t xml:space="preserve"> -- </w:t>
      </w:r>
      <w:r w:rsidRPr="00263E14">
        <w:t>This is the date and time that the given experiment began.</w:t>
      </w:r>
    </w:p>
    <w:p w:rsidR="002F3CAB" w:rsidRPr="00263E14" w:rsidRDefault="00263E14" w:rsidP="002F3CAB">
      <w:pPr>
        <w:pStyle w:val="BodyText"/>
        <w:numPr>
          <w:ilvl w:val="0"/>
          <w:numId w:val="16"/>
        </w:numPr>
      </w:pPr>
      <w:proofErr w:type="spellStart"/>
      <w:r>
        <w:t>date_time_end</w:t>
      </w:r>
      <w:proofErr w:type="spellEnd"/>
      <w:r>
        <w:t xml:space="preserve"> -- </w:t>
      </w:r>
      <w:r w:rsidR="002F3CAB" w:rsidRPr="00263E14">
        <w:t>This is the date and time that the given experiment ended.</w:t>
      </w:r>
    </w:p>
    <w:p w:rsidR="002F3CAB" w:rsidRPr="00263E14" w:rsidRDefault="00263E14" w:rsidP="002F3CAB">
      <w:pPr>
        <w:pStyle w:val="BodyText"/>
        <w:numPr>
          <w:ilvl w:val="0"/>
          <w:numId w:val="16"/>
        </w:numPr>
      </w:pPr>
      <w:proofErr w:type="spellStart"/>
      <w:r>
        <w:t>exp_num</w:t>
      </w:r>
      <w:proofErr w:type="spellEnd"/>
      <w:r>
        <w:t xml:space="preserve"> -- </w:t>
      </w:r>
      <w:r w:rsidR="002F3CAB" w:rsidRPr="00263E14">
        <w:t>This is a foreign key that points to a table which stores the ID number for a given experiment and the ID numbers of any methods that experiment included.</w:t>
      </w:r>
    </w:p>
    <w:p w:rsidR="002F3CAB" w:rsidRPr="002F3CAB" w:rsidRDefault="002F3CAB" w:rsidP="002F3CAB">
      <w:pPr>
        <w:pStyle w:val="Heading4"/>
      </w:pPr>
      <w:r w:rsidRPr="002F3CAB">
        <w:t>Experiment-Method</w:t>
      </w:r>
    </w:p>
    <w:p w:rsidR="002F3CAB" w:rsidRDefault="002F3CAB" w:rsidP="002F3CAB">
      <w:pPr>
        <w:pStyle w:val="BodyText"/>
      </w:pPr>
      <w:r w:rsidRPr="002F3CAB">
        <w:t>This table stores ID numbers linking a given experiment to the methods it included.</w:t>
      </w:r>
    </w:p>
    <w:p w:rsidR="002F3CAB" w:rsidRPr="002F3CAB" w:rsidRDefault="002F3CAB" w:rsidP="002F3CAB">
      <w:pPr>
        <w:pStyle w:val="BodyText"/>
      </w:pPr>
    </w:p>
    <w:p w:rsidR="002F3CAB" w:rsidRPr="00263E14" w:rsidRDefault="002F3CAB" w:rsidP="002F3CAB">
      <w:pPr>
        <w:pStyle w:val="BodyText"/>
        <w:numPr>
          <w:ilvl w:val="0"/>
          <w:numId w:val="17"/>
        </w:numPr>
        <w:tabs>
          <w:tab w:val="clear" w:pos="360"/>
          <w:tab w:val="num" w:pos="720"/>
        </w:tabs>
        <w:ind w:left="720"/>
      </w:pPr>
      <w:proofErr w:type="spellStart"/>
      <w:proofErr w:type="gramStart"/>
      <w:r w:rsidRPr="00263E14">
        <w:t>eid</w:t>
      </w:r>
      <w:proofErr w:type="spellEnd"/>
      <w:proofErr w:type="gramEnd"/>
      <w:r w:rsidR="00263E14">
        <w:t xml:space="preserve"> -- </w:t>
      </w:r>
      <w:r w:rsidRPr="00263E14">
        <w:t>This is a foreign key that points to a table which stores the data for a given experiment.</w:t>
      </w:r>
    </w:p>
    <w:p w:rsidR="002F3CAB" w:rsidRPr="00263E14" w:rsidRDefault="002F3CAB" w:rsidP="002F3CAB">
      <w:pPr>
        <w:pStyle w:val="BodyText"/>
        <w:numPr>
          <w:ilvl w:val="0"/>
          <w:numId w:val="17"/>
        </w:numPr>
        <w:tabs>
          <w:tab w:val="clear" w:pos="360"/>
          <w:tab w:val="num" w:pos="720"/>
        </w:tabs>
        <w:ind w:left="720"/>
      </w:pPr>
      <w:proofErr w:type="gramStart"/>
      <w:r w:rsidRPr="00263E14">
        <w:t>mid</w:t>
      </w:r>
      <w:proofErr w:type="gramEnd"/>
      <w:r w:rsidR="00263E14">
        <w:t xml:space="preserve"> -- </w:t>
      </w:r>
      <w:r w:rsidRPr="00263E14">
        <w:t>This is a foreign key that points to a table which stores the data for a specific method.</w:t>
      </w:r>
    </w:p>
    <w:p w:rsidR="002F3CAB" w:rsidRPr="002F3CAB" w:rsidRDefault="002F3CAB" w:rsidP="00263E14">
      <w:pPr>
        <w:pStyle w:val="Heading4"/>
      </w:pPr>
      <w:r w:rsidRPr="002F3CAB">
        <w:t>Method</w:t>
      </w:r>
    </w:p>
    <w:p w:rsidR="002F3CAB" w:rsidRDefault="002F3CAB" w:rsidP="00263E14">
      <w:pPr>
        <w:pStyle w:val="BodyText"/>
      </w:pPr>
      <w:r w:rsidRPr="002F3CAB">
        <w:t>This table stores the data for a method. The following data are stored:</w:t>
      </w:r>
    </w:p>
    <w:p w:rsidR="00263E14" w:rsidRPr="002F3CAB" w:rsidRDefault="00263E14" w:rsidP="00263E14">
      <w:pPr>
        <w:pStyle w:val="BodyText"/>
      </w:pPr>
    </w:p>
    <w:p w:rsidR="002F3CAB" w:rsidRPr="00263E14" w:rsidRDefault="002F3CAB" w:rsidP="002F3CAB">
      <w:pPr>
        <w:pStyle w:val="BodyText"/>
        <w:numPr>
          <w:ilvl w:val="0"/>
          <w:numId w:val="18"/>
        </w:numPr>
        <w:tabs>
          <w:tab w:val="clear" w:pos="360"/>
          <w:tab w:val="num" w:pos="720"/>
        </w:tabs>
        <w:ind w:left="720"/>
      </w:pPr>
      <w:proofErr w:type="gramStart"/>
      <w:r w:rsidRPr="00263E14">
        <w:t>type</w:t>
      </w:r>
      <w:proofErr w:type="gramEnd"/>
      <w:r w:rsidR="00263E14">
        <w:t xml:space="preserve"> -- </w:t>
      </w:r>
      <w:r w:rsidRPr="00263E14">
        <w:t xml:space="preserve">This is the method type. The type of method may be double limit (DL), decreasing adjustment (DA), real time (RT), multiple </w:t>
      </w:r>
      <w:proofErr w:type="gramStart"/>
      <w:r w:rsidRPr="00263E14">
        <w:t>choice</w:t>
      </w:r>
      <w:proofErr w:type="gramEnd"/>
      <w:r w:rsidRPr="00263E14">
        <w:t xml:space="preserve"> (MC), or a combination thereof.</w:t>
      </w:r>
    </w:p>
    <w:p w:rsidR="002F3CAB" w:rsidRPr="00263E14" w:rsidRDefault="002F3CAB" w:rsidP="002F3CAB">
      <w:pPr>
        <w:pStyle w:val="BodyText"/>
        <w:numPr>
          <w:ilvl w:val="0"/>
          <w:numId w:val="18"/>
        </w:numPr>
        <w:tabs>
          <w:tab w:val="clear" w:pos="360"/>
          <w:tab w:val="num" w:pos="720"/>
        </w:tabs>
        <w:ind w:left="720"/>
      </w:pPr>
      <w:proofErr w:type="spellStart"/>
      <w:r w:rsidRPr="00263E14">
        <w:t>max_time</w:t>
      </w:r>
      <w:proofErr w:type="spellEnd"/>
      <w:r w:rsidR="00263E14">
        <w:t xml:space="preserve"> -- </w:t>
      </w:r>
      <w:r w:rsidRPr="00263E14">
        <w:t>This is not a required field.</w:t>
      </w:r>
    </w:p>
    <w:p w:rsidR="002F3CAB" w:rsidRPr="00263E14" w:rsidRDefault="002F3CAB" w:rsidP="002F3CAB">
      <w:pPr>
        <w:pStyle w:val="BodyText"/>
        <w:numPr>
          <w:ilvl w:val="0"/>
          <w:numId w:val="18"/>
        </w:numPr>
        <w:tabs>
          <w:tab w:val="clear" w:pos="360"/>
          <w:tab w:val="num" w:pos="720"/>
        </w:tabs>
        <w:ind w:left="720"/>
      </w:pPr>
      <w:proofErr w:type="spellStart"/>
      <w:r w:rsidRPr="00263E14">
        <w:t>resp_delay</w:t>
      </w:r>
      <w:proofErr w:type="spellEnd"/>
      <w:r w:rsidR="00263E14">
        <w:t xml:space="preserve"> -- </w:t>
      </w:r>
      <w:r w:rsidRPr="00263E14">
        <w:t>This is the amount of time that elapses between the moment a scenario is presented and the moment a response is submitted. This is not a required field.</w:t>
      </w:r>
    </w:p>
    <w:p w:rsidR="002F3CAB" w:rsidRPr="00263E14" w:rsidRDefault="00263E14" w:rsidP="002F3CAB">
      <w:pPr>
        <w:pStyle w:val="BodyText"/>
        <w:numPr>
          <w:ilvl w:val="0"/>
          <w:numId w:val="18"/>
        </w:numPr>
        <w:tabs>
          <w:tab w:val="clear" w:pos="360"/>
          <w:tab w:val="num" w:pos="720"/>
        </w:tabs>
        <w:ind w:left="720"/>
      </w:pPr>
      <w:proofErr w:type="spellStart"/>
      <w:r>
        <w:t>min_reward</w:t>
      </w:r>
      <w:proofErr w:type="spellEnd"/>
      <w:r>
        <w:t xml:space="preserve"> -- </w:t>
      </w:r>
      <w:r w:rsidR="002F3CAB" w:rsidRPr="00263E14">
        <w:t>This is the minimum reward value that a method will present to the participant. This is not a required field.</w:t>
      </w:r>
    </w:p>
    <w:p w:rsidR="002F3CAB" w:rsidRPr="00263E14" w:rsidRDefault="002F3CAB" w:rsidP="002F3CAB">
      <w:pPr>
        <w:pStyle w:val="BodyText"/>
        <w:numPr>
          <w:ilvl w:val="0"/>
          <w:numId w:val="18"/>
        </w:numPr>
        <w:tabs>
          <w:tab w:val="clear" w:pos="360"/>
          <w:tab w:val="num" w:pos="720"/>
        </w:tabs>
        <w:ind w:left="720"/>
      </w:pPr>
      <w:proofErr w:type="spellStart"/>
      <w:r w:rsidRPr="00263E14">
        <w:t>max_points</w:t>
      </w:r>
      <w:proofErr w:type="spellEnd"/>
      <w:r w:rsidR="00263E14">
        <w:t xml:space="preserve"> -- </w:t>
      </w:r>
      <w:r w:rsidRPr="00263E14">
        <w:t>This is the maximum reward value that a method will present to the participant. This is not a required field.</w:t>
      </w:r>
    </w:p>
    <w:p w:rsidR="002F3CAB" w:rsidRPr="002F3CAB" w:rsidRDefault="002F3CAB" w:rsidP="002F3CAB">
      <w:pPr>
        <w:pStyle w:val="Heading4"/>
      </w:pPr>
      <w:r w:rsidRPr="002F3CAB">
        <w:t>Method-Scenario</w:t>
      </w:r>
    </w:p>
    <w:p w:rsidR="002F3CAB" w:rsidRDefault="002F3CAB" w:rsidP="002F3CAB">
      <w:pPr>
        <w:pStyle w:val="BodyText"/>
      </w:pPr>
      <w:r w:rsidRPr="002F3CAB">
        <w:t>This table stores the ID numbers for a scenario and the method through which that scenario was presented.</w:t>
      </w:r>
    </w:p>
    <w:p w:rsidR="002F3CAB" w:rsidRPr="002F3CAB" w:rsidRDefault="002F3CAB" w:rsidP="002F3CAB">
      <w:pPr>
        <w:pStyle w:val="BodyText"/>
        <w:ind w:firstLine="709"/>
      </w:pPr>
    </w:p>
    <w:p w:rsidR="002F3CAB" w:rsidRPr="00263E14" w:rsidRDefault="002F3CAB" w:rsidP="00263E14">
      <w:pPr>
        <w:pStyle w:val="BodyText"/>
        <w:numPr>
          <w:ilvl w:val="0"/>
          <w:numId w:val="19"/>
        </w:numPr>
        <w:tabs>
          <w:tab w:val="clear" w:pos="360"/>
          <w:tab w:val="num" w:pos="720"/>
        </w:tabs>
        <w:ind w:left="720"/>
      </w:pPr>
      <w:proofErr w:type="gramStart"/>
      <w:r w:rsidRPr="00263E14">
        <w:t>mid</w:t>
      </w:r>
      <w:proofErr w:type="gramEnd"/>
      <w:r w:rsidR="00263E14">
        <w:t xml:space="preserve"> -- </w:t>
      </w:r>
      <w:r w:rsidRPr="00263E14">
        <w:t>This is a foreign key that points to a table which stores the data for a specific method.</w:t>
      </w:r>
    </w:p>
    <w:p w:rsidR="002F3CAB" w:rsidRPr="00263E14" w:rsidRDefault="002F3CAB" w:rsidP="002F3CAB">
      <w:pPr>
        <w:pStyle w:val="BodyText"/>
        <w:numPr>
          <w:ilvl w:val="0"/>
          <w:numId w:val="19"/>
        </w:numPr>
        <w:tabs>
          <w:tab w:val="clear" w:pos="360"/>
          <w:tab w:val="num" w:pos="720"/>
        </w:tabs>
        <w:ind w:left="720"/>
      </w:pPr>
      <w:proofErr w:type="spellStart"/>
      <w:proofErr w:type="gramStart"/>
      <w:r w:rsidRPr="00263E14">
        <w:t>sid</w:t>
      </w:r>
      <w:proofErr w:type="spellEnd"/>
      <w:proofErr w:type="gramEnd"/>
      <w:r w:rsidR="00263E14">
        <w:t xml:space="preserve"> -- </w:t>
      </w:r>
      <w:r w:rsidRPr="00263E14">
        <w:t>This is a foreign key that points to a table which stores the data for a specific scenario.</w:t>
      </w:r>
    </w:p>
    <w:p w:rsidR="002F3CAB" w:rsidRPr="002F3CAB" w:rsidRDefault="002F3CAB" w:rsidP="002F3CAB">
      <w:pPr>
        <w:pStyle w:val="Heading4"/>
      </w:pPr>
      <w:r w:rsidRPr="002F3CAB">
        <w:t>Scenario</w:t>
      </w:r>
    </w:p>
    <w:p w:rsidR="002F3CAB" w:rsidRPr="002F3CAB" w:rsidRDefault="002F3CAB" w:rsidP="002F3CAB">
      <w:pPr>
        <w:pStyle w:val="BodyText"/>
      </w:pPr>
      <w:r w:rsidRPr="002F3CAB">
        <w:t xml:space="preserve">This table stores a reference to another table which stores the participant’s response to a given scenario. This reference is stored in a field called </w:t>
      </w:r>
      <w:r w:rsidRPr="002F3CAB">
        <w:rPr>
          <w:b/>
        </w:rPr>
        <w:t>choice</w:t>
      </w:r>
      <w:r w:rsidRPr="002F3CAB">
        <w:t xml:space="preserve">. This field’s value may be set to null because one or more methods may not present the participant with any options, while another method may present the </w:t>
      </w:r>
      <w:proofErr w:type="spellStart"/>
      <w:r w:rsidRPr="002F3CAB">
        <w:t>partcipant</w:t>
      </w:r>
      <w:proofErr w:type="spellEnd"/>
      <w:r w:rsidRPr="002F3CAB">
        <w:t xml:space="preserve"> with many options.</w:t>
      </w:r>
    </w:p>
    <w:p w:rsidR="002F3CAB" w:rsidRPr="002F3CAB" w:rsidRDefault="002F3CAB" w:rsidP="002F3CAB">
      <w:pPr>
        <w:pStyle w:val="Heading4"/>
      </w:pPr>
      <w:r w:rsidRPr="002F3CAB">
        <w:t>Scenario-Option</w:t>
      </w:r>
    </w:p>
    <w:p w:rsidR="002F3CAB" w:rsidRDefault="002F3CAB" w:rsidP="002F3CAB">
      <w:pPr>
        <w:pStyle w:val="BodyText"/>
      </w:pPr>
      <w:r w:rsidRPr="002F3CAB">
        <w:t>This table stores the ID numbers for a scenario and the option that was selected.</w:t>
      </w:r>
    </w:p>
    <w:p w:rsidR="002F3CAB" w:rsidRPr="002F3CAB" w:rsidRDefault="002F3CAB" w:rsidP="002F3CAB">
      <w:pPr>
        <w:pStyle w:val="BodyText"/>
      </w:pPr>
    </w:p>
    <w:p w:rsidR="002F3CAB" w:rsidRPr="00263E14" w:rsidRDefault="00263E14" w:rsidP="002F3CAB">
      <w:pPr>
        <w:pStyle w:val="BodyText"/>
        <w:numPr>
          <w:ilvl w:val="0"/>
          <w:numId w:val="20"/>
        </w:numPr>
        <w:tabs>
          <w:tab w:val="clear" w:pos="360"/>
          <w:tab w:val="num" w:pos="720"/>
        </w:tabs>
        <w:ind w:left="720"/>
      </w:pPr>
      <w:proofErr w:type="spellStart"/>
      <w:proofErr w:type="gramStart"/>
      <w:r>
        <w:t>sid</w:t>
      </w:r>
      <w:proofErr w:type="spellEnd"/>
      <w:proofErr w:type="gramEnd"/>
      <w:r>
        <w:t xml:space="preserve"> -- </w:t>
      </w:r>
      <w:r w:rsidR="002F3CAB" w:rsidRPr="00263E14">
        <w:t>This is a foreign key that points to a table which stores the data for a specific scenario.</w:t>
      </w:r>
    </w:p>
    <w:p w:rsidR="002F3CAB" w:rsidRPr="00263E14" w:rsidRDefault="00263E14" w:rsidP="002F3CAB">
      <w:pPr>
        <w:pStyle w:val="BodyText"/>
        <w:numPr>
          <w:ilvl w:val="0"/>
          <w:numId w:val="20"/>
        </w:numPr>
        <w:tabs>
          <w:tab w:val="clear" w:pos="360"/>
          <w:tab w:val="num" w:pos="720"/>
        </w:tabs>
        <w:ind w:left="720"/>
      </w:pPr>
      <w:proofErr w:type="spellStart"/>
      <w:proofErr w:type="gramStart"/>
      <w:r>
        <w:t>oid</w:t>
      </w:r>
      <w:proofErr w:type="spellEnd"/>
      <w:proofErr w:type="gramEnd"/>
      <w:r>
        <w:t xml:space="preserve"> -- </w:t>
      </w:r>
      <w:r w:rsidR="002F3CAB" w:rsidRPr="00263E14">
        <w:t>This is a foreign key that points to a table which stores the data for the answer choice that was chosen by the participant.</w:t>
      </w:r>
    </w:p>
    <w:p w:rsidR="002F3CAB" w:rsidRPr="002F3CAB" w:rsidRDefault="002F3CAB" w:rsidP="002F3CAB">
      <w:pPr>
        <w:pStyle w:val="Heading4"/>
      </w:pPr>
      <w:r w:rsidRPr="002F3CAB">
        <w:t>Option</w:t>
      </w:r>
    </w:p>
    <w:p w:rsidR="002F3CAB" w:rsidRDefault="002F3CAB" w:rsidP="002F3CAB">
      <w:pPr>
        <w:pStyle w:val="BodyText"/>
      </w:pPr>
      <w:r w:rsidRPr="002F3CAB">
        <w:t>A scenario in a DL, DA or MC method will present the participant with more than one response choice; these choices are called options. This table stores the following data for each option the participant selects:</w:t>
      </w:r>
    </w:p>
    <w:p w:rsidR="002F3CAB" w:rsidRPr="00263E14" w:rsidRDefault="002F3CAB" w:rsidP="002F3CAB">
      <w:pPr>
        <w:pStyle w:val="BodyText"/>
      </w:pPr>
    </w:p>
    <w:p w:rsidR="002F3CAB" w:rsidRPr="00263E14" w:rsidRDefault="00263E14" w:rsidP="002F3CAB">
      <w:pPr>
        <w:pStyle w:val="BodyText"/>
        <w:numPr>
          <w:ilvl w:val="0"/>
          <w:numId w:val="23"/>
        </w:numPr>
      </w:pPr>
      <w:proofErr w:type="gramStart"/>
      <w:r>
        <w:t>value</w:t>
      </w:r>
      <w:proofErr w:type="gramEnd"/>
      <w:r>
        <w:t xml:space="preserve"> -- </w:t>
      </w:r>
      <w:r w:rsidR="002F3CAB" w:rsidRPr="00263E14">
        <w:t>This is the numeric value of the reward offered in the option the participant selected.</w:t>
      </w:r>
    </w:p>
    <w:p w:rsidR="002F3CAB" w:rsidRPr="002F3CAB" w:rsidRDefault="00263E14" w:rsidP="002F3CAB">
      <w:pPr>
        <w:pStyle w:val="BodyText"/>
        <w:numPr>
          <w:ilvl w:val="0"/>
          <w:numId w:val="23"/>
        </w:numPr>
      </w:pPr>
      <w:proofErr w:type="gramStart"/>
      <w:r>
        <w:t>units</w:t>
      </w:r>
      <w:proofErr w:type="gramEnd"/>
      <w:r>
        <w:t xml:space="preserve"> -- </w:t>
      </w:r>
      <w:r w:rsidR="002F3CAB" w:rsidRPr="00263E14">
        <w:t>This is the unit value (such as minutes) of the</w:t>
      </w:r>
      <w:r w:rsidR="002F3CAB" w:rsidRPr="002F3CAB">
        <w:t xml:space="preserve"> reward offered in the option the participant selected.</w:t>
      </w:r>
    </w:p>
    <w:p w:rsidR="002F3CAB" w:rsidRPr="002F3CAB" w:rsidRDefault="002F3CAB" w:rsidP="002F3CAB">
      <w:pPr>
        <w:pStyle w:val="Heading4"/>
      </w:pPr>
      <w:r w:rsidRPr="002F3CAB">
        <w:t>Participant-Experiment</w:t>
      </w:r>
    </w:p>
    <w:p w:rsidR="002F3CAB" w:rsidRDefault="002F3CAB" w:rsidP="002F3CAB">
      <w:pPr>
        <w:pStyle w:val="BodyText"/>
      </w:pPr>
      <w:r w:rsidRPr="002F3CAB">
        <w:t>This table stores the ID numbers for a given experiment and the individual(s) who took part in it.</w:t>
      </w:r>
    </w:p>
    <w:p w:rsidR="00263E14" w:rsidRPr="002F3CAB" w:rsidRDefault="00263E14" w:rsidP="002F3CAB">
      <w:pPr>
        <w:pStyle w:val="BodyText"/>
      </w:pPr>
    </w:p>
    <w:p w:rsidR="002F3CAB" w:rsidRPr="00263E14" w:rsidRDefault="00263E14" w:rsidP="002F3CAB">
      <w:pPr>
        <w:pStyle w:val="BodyText"/>
        <w:numPr>
          <w:ilvl w:val="0"/>
          <w:numId w:val="21"/>
        </w:numPr>
      </w:pPr>
      <w:proofErr w:type="spellStart"/>
      <w:proofErr w:type="gramStart"/>
      <w:r>
        <w:t>eid</w:t>
      </w:r>
      <w:proofErr w:type="spellEnd"/>
      <w:proofErr w:type="gramEnd"/>
      <w:r>
        <w:t xml:space="preserve"> -- </w:t>
      </w:r>
      <w:r w:rsidR="002F3CAB" w:rsidRPr="00263E14">
        <w:t>This is a foreign key that points to a table which stores the data for a given experiment.</w:t>
      </w:r>
    </w:p>
    <w:p w:rsidR="002F3CAB" w:rsidRPr="00263E14" w:rsidRDefault="00263E14" w:rsidP="002F3CAB">
      <w:pPr>
        <w:pStyle w:val="BodyText"/>
        <w:numPr>
          <w:ilvl w:val="0"/>
          <w:numId w:val="21"/>
        </w:numPr>
      </w:pPr>
      <w:proofErr w:type="spellStart"/>
      <w:proofErr w:type="gramStart"/>
      <w:r>
        <w:t>pid</w:t>
      </w:r>
      <w:proofErr w:type="spellEnd"/>
      <w:proofErr w:type="gramEnd"/>
      <w:r>
        <w:t xml:space="preserve"> -- </w:t>
      </w:r>
      <w:r w:rsidR="002F3CAB" w:rsidRPr="00263E14">
        <w:t>This is a foreign key that points to a table which stores the demographic data for a participant in a given experiment.</w:t>
      </w:r>
    </w:p>
    <w:p w:rsidR="002F3CAB" w:rsidRDefault="002F3CAB" w:rsidP="002F3CAB">
      <w:pPr>
        <w:pStyle w:val="BodyText"/>
        <w:ind w:firstLine="709"/>
      </w:pPr>
      <w:r>
        <w:br w:type="page"/>
      </w:r>
    </w:p>
    <w:p w:rsidR="002F3CAB" w:rsidRDefault="002F3CAB">
      <w:pPr>
        <w:widowControl/>
        <w:suppressAutoHyphens w:val="0"/>
        <w:spacing w:before="0" w:after="0"/>
        <w:ind w:left="0" w:right="0"/>
      </w:pPr>
    </w:p>
    <w:p w:rsidR="00263E14" w:rsidRDefault="002F3CAB" w:rsidP="00263E14">
      <w:pPr>
        <w:pStyle w:val="Heading3"/>
      </w:pPr>
      <w:bookmarkStart w:id="69" w:name="_Toc223089041"/>
      <w:bookmarkStart w:id="70" w:name="_Toc223089778"/>
      <w:proofErr w:type="spellStart"/>
      <w:r>
        <w:t>DiSH</w:t>
      </w:r>
      <w:proofErr w:type="spellEnd"/>
      <w:r>
        <w:t xml:space="preserve"> Class Diagram</w:t>
      </w:r>
      <w:bookmarkEnd w:id="69"/>
      <w:bookmarkEnd w:id="70"/>
    </w:p>
    <w:p w:rsidR="002F3CAB" w:rsidRDefault="002F3CAB" w:rsidP="00263E14">
      <w:r>
        <w:t xml:space="preserve"> (Double click to view all pages for all Visio diagrams below</w:t>
      </w:r>
      <w:r w:rsidR="00263E14">
        <w:t>)</w:t>
      </w:r>
      <w:r>
        <w:object w:dxaOrig="12213" w:dyaOrig="15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25pt;height:615.75pt" o:ole="">
            <v:imagedata r:id="rId7" o:title=""/>
          </v:shape>
          <o:OLEObject Type="Embed" ProgID="Visio.Drawing.11" ShapeID="_x0000_i1025" DrawAspect="Content" ObjectID="_1296831588" r:id="rId8"/>
        </w:object>
      </w:r>
    </w:p>
    <w:p w:rsidR="002F3CAB" w:rsidRDefault="002F3CAB">
      <w:pPr>
        <w:widowControl/>
        <w:suppressAutoHyphens w:val="0"/>
        <w:spacing w:before="0" w:after="0"/>
        <w:ind w:left="0" w:right="0"/>
      </w:pPr>
      <w:r>
        <w:br w:type="page"/>
      </w:r>
    </w:p>
    <w:p w:rsidR="002F3CAB" w:rsidRDefault="002F3CAB" w:rsidP="002F3CAB">
      <w:pPr>
        <w:pStyle w:val="Heading3"/>
      </w:pPr>
      <w:bookmarkStart w:id="71" w:name="_Toc223089042"/>
      <w:bookmarkStart w:id="72" w:name="_Toc223089779"/>
      <w:r>
        <w:lastRenderedPageBreak/>
        <w:t>Interface Design</w:t>
      </w:r>
      <w:bookmarkEnd w:id="71"/>
      <w:bookmarkEnd w:id="72"/>
    </w:p>
    <w:p w:rsidR="002F3CAB" w:rsidRDefault="002F3CAB" w:rsidP="002F3CAB">
      <w:r>
        <w:object w:dxaOrig="8895" w:dyaOrig="10405">
          <v:shape id="_x0000_i1027" type="#_x0000_t75" style="width:444.75pt;height:520.5pt" o:ole="">
            <v:imagedata r:id="rId9" o:title=""/>
          </v:shape>
          <o:OLEObject Type="Embed" ProgID="Visio.Drawing.11" ShapeID="_x0000_i1027" DrawAspect="Content" ObjectID="_1296831589" r:id="rId10"/>
        </w:object>
      </w:r>
    </w:p>
    <w:p w:rsidR="002F3CAB" w:rsidRDefault="002F3CAB">
      <w:pPr>
        <w:widowControl/>
        <w:suppressAutoHyphens w:val="0"/>
        <w:spacing w:before="0" w:after="0"/>
        <w:ind w:left="0" w:right="0"/>
      </w:pPr>
      <w:r>
        <w:br w:type="page"/>
      </w:r>
    </w:p>
    <w:p w:rsidR="002F3CAB" w:rsidRDefault="002F3CAB" w:rsidP="002F3CAB">
      <w:pPr>
        <w:pStyle w:val="Heading3"/>
      </w:pPr>
      <w:bookmarkStart w:id="73" w:name="_Toc223089043"/>
      <w:bookmarkStart w:id="74" w:name="_Toc223089780"/>
      <w:r>
        <w:lastRenderedPageBreak/>
        <w:t>Database Diagram</w:t>
      </w:r>
      <w:bookmarkEnd w:id="73"/>
      <w:bookmarkEnd w:id="74"/>
    </w:p>
    <w:p w:rsidR="002F3CAB" w:rsidRDefault="002F3CAB" w:rsidP="002F3CAB">
      <w:pPr>
        <w:pStyle w:val="BodyText"/>
      </w:pPr>
      <w:r>
        <w:object w:dxaOrig="8074" w:dyaOrig="5562">
          <v:shape id="_x0000_i1028" type="#_x0000_t75" style="width:403.5pt;height:278.25pt" o:ole="">
            <v:imagedata r:id="rId11" o:title=""/>
          </v:shape>
          <o:OLEObject Type="Embed" ProgID="Visio.Drawing.11" ShapeID="_x0000_i1028" DrawAspect="Content" ObjectID="_1296831590" r:id="rId12"/>
        </w:object>
      </w:r>
    </w:p>
    <w:p w:rsidR="002F3CAB" w:rsidRDefault="002F3CAB">
      <w:pPr>
        <w:widowControl/>
        <w:suppressAutoHyphens w:val="0"/>
        <w:spacing w:before="0" w:after="0"/>
        <w:ind w:left="0" w:right="0"/>
      </w:pPr>
      <w:r>
        <w:br w:type="page"/>
      </w:r>
    </w:p>
    <w:p w:rsidR="00B346CB" w:rsidRDefault="002F3CAB" w:rsidP="00B346CB">
      <w:pPr>
        <w:pStyle w:val="Heading3"/>
      </w:pPr>
      <w:bookmarkStart w:id="75" w:name="_Toc223089044"/>
      <w:bookmarkStart w:id="76" w:name="_Toc223089781"/>
      <w:r>
        <w:lastRenderedPageBreak/>
        <w:t>Experiment Loader Diagram</w:t>
      </w:r>
      <w:bookmarkEnd w:id="76"/>
    </w:p>
    <w:bookmarkEnd w:id="75"/>
    <w:p w:rsidR="002F3CAB" w:rsidRPr="00B346CB" w:rsidRDefault="002F3CAB" w:rsidP="00263E14">
      <w:pPr>
        <w:rPr>
          <w:rFonts w:ascii="Albany" w:hAnsi="Albany"/>
          <w:b/>
          <w:bCs/>
          <w:sz w:val="28"/>
          <w:szCs w:val="28"/>
        </w:rPr>
      </w:pPr>
      <w:r>
        <w:object w:dxaOrig="7164" w:dyaOrig="14659">
          <v:shape id="_x0000_i1031" type="#_x0000_t75" style="width:358.5pt;height:684pt" o:ole="">
            <v:imagedata r:id="rId13" o:title=""/>
          </v:shape>
          <o:OLEObject Type="Embed" ProgID="Visio.Drawing.11" ShapeID="_x0000_i1031" DrawAspect="Content" ObjectID="_1296831591" r:id="rId14"/>
        </w:object>
      </w:r>
    </w:p>
    <w:sectPr w:rsidR="002F3CAB" w:rsidRPr="00B346CB" w:rsidSect="00263E14">
      <w:footnotePr>
        <w:pos w:val="beneathText"/>
      </w:footnotePr>
      <w:pgSz w:w="12240" w:h="15840"/>
      <w:pgMar w:top="567" w:right="567" w:bottom="567" w:left="1134" w:header="567" w:footer="567" w:gutter="0"/>
      <w:cols w:space="720"/>
      <w:titlePg/>
      <w:docGrid w:linePitch="27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Thorndale">
    <w:altName w:val="Times New Roman"/>
    <w:charset w:val="00"/>
    <w:family w:val="roman"/>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Albany">
    <w:altName w:val="Arial"/>
    <w:charset w:val="00"/>
    <w:family w:val="swiss"/>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multilevel"/>
    <w:tmpl w:val="00000003"/>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3">
    <w:nsid w:val="00000004"/>
    <w:multiLevelType w:val="multilevel"/>
    <w:tmpl w:val="00000004"/>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4">
    <w:nsid w:val="00000005"/>
    <w:multiLevelType w:val="multilevel"/>
    <w:tmpl w:val="00000005"/>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5">
    <w:nsid w:val="00000006"/>
    <w:multiLevelType w:val="multilevel"/>
    <w:tmpl w:val="00000006"/>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6">
    <w:nsid w:val="00000007"/>
    <w:multiLevelType w:val="multilevel"/>
    <w:tmpl w:val="00000007"/>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7">
    <w:nsid w:val="00000008"/>
    <w:multiLevelType w:val="multilevel"/>
    <w:tmpl w:val="00000008"/>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8">
    <w:nsid w:val="00000009"/>
    <w:multiLevelType w:val="multilevel"/>
    <w:tmpl w:val="00000009"/>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9">
    <w:nsid w:val="0000000A"/>
    <w:multiLevelType w:val="multilevel"/>
    <w:tmpl w:val="0000000A"/>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10">
    <w:nsid w:val="0000000B"/>
    <w:multiLevelType w:val="multilevel"/>
    <w:tmpl w:val="0000000B"/>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11">
    <w:nsid w:val="0000000C"/>
    <w:multiLevelType w:val="multilevel"/>
    <w:tmpl w:val="0000000C"/>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12">
    <w:nsid w:val="12EF7DAE"/>
    <w:multiLevelType w:val="singleLevel"/>
    <w:tmpl w:val="04090001"/>
    <w:lvl w:ilvl="0">
      <w:start w:val="1"/>
      <w:numFmt w:val="bullet"/>
      <w:lvlText w:val=""/>
      <w:lvlJc w:val="left"/>
      <w:pPr>
        <w:ind w:left="720" w:hanging="360"/>
      </w:pPr>
      <w:rPr>
        <w:rFonts w:ascii="Symbol" w:hAnsi="Symbol" w:hint="default"/>
      </w:rPr>
    </w:lvl>
  </w:abstractNum>
  <w:abstractNum w:abstractNumId="13">
    <w:nsid w:val="19A221E6"/>
    <w:multiLevelType w:val="hybridMultilevel"/>
    <w:tmpl w:val="6794F1B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2F743E63"/>
    <w:multiLevelType w:val="hybridMultilevel"/>
    <w:tmpl w:val="58341DB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38D73E9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0467C4C"/>
    <w:multiLevelType w:val="hybridMultilevel"/>
    <w:tmpl w:val="692C1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7F00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92B17B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67FB5A7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6EB451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6F9C0137"/>
    <w:multiLevelType w:val="hybridMultilevel"/>
    <w:tmpl w:val="A0E2A42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nsid w:val="71533AB4"/>
    <w:multiLevelType w:val="multilevel"/>
    <w:tmpl w:val="911678F6"/>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o"/>
      <w:lvlJc w:val="left"/>
      <w:pPr>
        <w:tabs>
          <w:tab w:val="num" w:pos="1414"/>
        </w:tabs>
        <w:ind w:left="1414" w:hanging="283"/>
      </w:pPr>
      <w:rPr>
        <w:rFonts w:ascii="Courier New" w:hAnsi="Courier New" w:cs="Courier New" w:hint="default"/>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22"/>
  </w:num>
  <w:num w:numId="14">
    <w:abstractNumId w:val="14"/>
  </w:num>
  <w:num w:numId="15">
    <w:abstractNumId w:val="21"/>
  </w:num>
  <w:num w:numId="16">
    <w:abstractNumId w:val="13"/>
  </w:num>
  <w:num w:numId="17">
    <w:abstractNumId w:val="15"/>
  </w:num>
  <w:num w:numId="18">
    <w:abstractNumId w:val="19"/>
  </w:num>
  <w:num w:numId="19">
    <w:abstractNumId w:val="17"/>
  </w:num>
  <w:num w:numId="20">
    <w:abstractNumId w:val="18"/>
  </w:num>
  <w:num w:numId="21">
    <w:abstractNumId w:val="12"/>
  </w:num>
  <w:num w:numId="22">
    <w:abstractNumId w:val="20"/>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9"/>
  <w:drawingGridHorizontalSpacing w:val="100"/>
  <w:drawingGridVerticalSpacing w:val="0"/>
  <w:displayHorizontalDrawingGridEvery w:val="0"/>
  <w:displayVerticalDrawingGridEvery w:val="0"/>
  <w:noPunctuationKerning/>
  <w:characterSpacingControl w:val="doNotCompress"/>
  <w:strictFirstAndLastChars/>
  <w:savePreviewPicture/>
  <w:footnotePr>
    <w:pos w:val="beneathText"/>
  </w:footnotePr>
  <w:compat>
    <w:spaceForUL/>
    <w:balanceSingleByteDoubleByteWidth/>
    <w:doNotLeaveBackslashAlone/>
    <w:ulTrailSpace/>
    <w:doNotExpandShiftReturn/>
    <w:adjustLineHeightInTable/>
  </w:compat>
  <w:rsids>
    <w:rsidRoot w:val="007A7D0E"/>
    <w:rsid w:val="00141FD4"/>
    <w:rsid w:val="00230216"/>
    <w:rsid w:val="00263E14"/>
    <w:rsid w:val="002D3C9B"/>
    <w:rsid w:val="002E70E6"/>
    <w:rsid w:val="002F3CAB"/>
    <w:rsid w:val="003C0F58"/>
    <w:rsid w:val="003D10D9"/>
    <w:rsid w:val="00485EF5"/>
    <w:rsid w:val="006D684F"/>
    <w:rsid w:val="007A7D0E"/>
    <w:rsid w:val="00A4765A"/>
    <w:rsid w:val="00AA7EC0"/>
    <w:rsid w:val="00B346CB"/>
    <w:rsid w:val="00B67410"/>
    <w:rsid w:val="00CA57F8"/>
    <w:rsid w:val="00D90F74"/>
    <w:rsid w:val="00E3106B"/>
    <w:rsid w:val="00E4760A"/>
    <w:rsid w:val="00FC2D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FD4"/>
    <w:pPr>
      <w:widowControl w:val="0"/>
      <w:suppressAutoHyphens/>
      <w:spacing w:before="86" w:after="86"/>
      <w:ind w:left="86" w:right="86"/>
    </w:pPr>
    <w:rPr>
      <w:rFonts w:ascii="Tahoma" w:eastAsia="Tahoma" w:hAnsi="Tahoma"/>
    </w:rPr>
  </w:style>
  <w:style w:type="paragraph" w:styleId="Heading1">
    <w:name w:val="heading 1"/>
    <w:basedOn w:val="Heading"/>
    <w:next w:val="BodyText"/>
    <w:qFormat/>
    <w:rsid w:val="00141FD4"/>
    <w:pPr>
      <w:tabs>
        <w:tab w:val="num" w:pos="0"/>
      </w:tabs>
      <w:ind w:left="0"/>
      <w:outlineLvl w:val="0"/>
    </w:pPr>
    <w:rPr>
      <w:rFonts w:ascii="Thorndale" w:hAnsi="Thorndale"/>
      <w:b/>
      <w:bCs/>
      <w:sz w:val="48"/>
      <w:szCs w:val="48"/>
    </w:rPr>
  </w:style>
  <w:style w:type="paragraph" w:styleId="Heading2">
    <w:name w:val="heading 2"/>
    <w:basedOn w:val="Normal"/>
    <w:next w:val="Normal"/>
    <w:link w:val="Heading2Char"/>
    <w:uiPriority w:val="9"/>
    <w:unhideWhenUsed/>
    <w:qFormat/>
    <w:rsid w:val="002F3CAB"/>
    <w:pPr>
      <w:keepNext/>
      <w:widowControl/>
      <w:suppressAutoHyphens w:val="0"/>
      <w:spacing w:before="240" w:after="60"/>
      <w:ind w:left="0" w:right="0"/>
      <w:outlineLvl w:val="1"/>
    </w:pPr>
    <w:rPr>
      <w:rFonts w:ascii="Cambria" w:eastAsia="Times New Roman" w:hAnsi="Cambria"/>
      <w:b/>
      <w:bCs/>
      <w:i/>
      <w:iCs/>
      <w:sz w:val="28"/>
      <w:szCs w:val="28"/>
    </w:rPr>
  </w:style>
  <w:style w:type="paragraph" w:styleId="Heading3">
    <w:name w:val="heading 3"/>
    <w:basedOn w:val="Heading"/>
    <w:next w:val="BodyText"/>
    <w:qFormat/>
    <w:rsid w:val="00141FD4"/>
    <w:pPr>
      <w:tabs>
        <w:tab w:val="num" w:pos="0"/>
      </w:tabs>
      <w:ind w:left="0"/>
      <w:outlineLvl w:val="2"/>
    </w:pPr>
    <w:rPr>
      <w:b/>
      <w:bCs/>
    </w:rPr>
  </w:style>
  <w:style w:type="paragraph" w:styleId="Heading4">
    <w:name w:val="heading 4"/>
    <w:basedOn w:val="Heading"/>
    <w:next w:val="BodyText"/>
    <w:qFormat/>
    <w:rsid w:val="00141FD4"/>
    <w:pPr>
      <w:tabs>
        <w:tab w:val="num" w:pos="0"/>
      </w:tabs>
      <w:ind w:left="0"/>
      <w:outlineLvl w:val="3"/>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rsid w:val="00141FD4"/>
  </w:style>
  <w:style w:type="character" w:customStyle="1" w:styleId="FootnoteCharacters">
    <w:name w:val="Footnote Characters"/>
    <w:rsid w:val="00141FD4"/>
  </w:style>
  <w:style w:type="character" w:styleId="Hyperlink">
    <w:name w:val="Hyperlink"/>
    <w:uiPriority w:val="99"/>
    <w:rsid w:val="00141FD4"/>
    <w:rPr>
      <w:color w:val="000080"/>
      <w:u w:val="single"/>
    </w:rPr>
  </w:style>
  <w:style w:type="character" w:customStyle="1" w:styleId="Bullets">
    <w:name w:val="Bullets"/>
    <w:rsid w:val="00141FD4"/>
    <w:rPr>
      <w:rFonts w:ascii="StarSymbol" w:eastAsia="StarSymbol" w:hAnsi="StarSymbol" w:cs="StarSymbol"/>
      <w:sz w:val="18"/>
      <w:szCs w:val="18"/>
    </w:rPr>
  </w:style>
  <w:style w:type="paragraph" w:customStyle="1" w:styleId="Heading">
    <w:name w:val="Heading"/>
    <w:basedOn w:val="Normal"/>
    <w:next w:val="BodyText"/>
    <w:rsid w:val="00141FD4"/>
    <w:pPr>
      <w:keepNext/>
      <w:spacing w:before="240" w:after="283"/>
    </w:pPr>
    <w:rPr>
      <w:rFonts w:ascii="Albany" w:eastAsia="HG Mincho Light J" w:hAnsi="Albany" w:cs="Arial Unicode MS"/>
      <w:sz w:val="28"/>
      <w:szCs w:val="28"/>
    </w:rPr>
  </w:style>
  <w:style w:type="paragraph" w:styleId="BodyText">
    <w:name w:val="Body Text"/>
    <w:basedOn w:val="Normal"/>
    <w:semiHidden/>
    <w:rsid w:val="00141FD4"/>
    <w:pPr>
      <w:spacing w:before="0" w:after="0"/>
      <w:ind w:left="0" w:right="0"/>
    </w:pPr>
  </w:style>
  <w:style w:type="paragraph" w:styleId="List">
    <w:name w:val="List"/>
    <w:basedOn w:val="BodyText"/>
    <w:semiHidden/>
    <w:rsid w:val="00141FD4"/>
  </w:style>
  <w:style w:type="paragraph" w:styleId="Caption">
    <w:name w:val="caption"/>
    <w:basedOn w:val="Normal"/>
    <w:qFormat/>
    <w:rsid w:val="00141FD4"/>
    <w:pPr>
      <w:suppressLineNumbers/>
      <w:spacing w:before="120" w:after="120"/>
    </w:pPr>
    <w:rPr>
      <w:i/>
      <w:iCs/>
      <w:sz w:val="24"/>
      <w:szCs w:val="24"/>
    </w:rPr>
  </w:style>
  <w:style w:type="paragraph" w:customStyle="1" w:styleId="Index">
    <w:name w:val="Index"/>
    <w:basedOn w:val="Normal"/>
    <w:rsid w:val="00141FD4"/>
    <w:pPr>
      <w:suppressLineNumbers/>
    </w:pPr>
  </w:style>
  <w:style w:type="paragraph" w:customStyle="1" w:styleId="HorizontalLine">
    <w:name w:val="Horizontal Line"/>
    <w:basedOn w:val="Normal"/>
    <w:next w:val="BodyText"/>
    <w:rsid w:val="00141FD4"/>
    <w:pPr>
      <w:pBdr>
        <w:bottom w:val="double" w:sz="1" w:space="0" w:color="808080"/>
      </w:pBdr>
      <w:spacing w:before="0" w:after="283"/>
    </w:pPr>
    <w:rPr>
      <w:sz w:val="12"/>
    </w:rPr>
  </w:style>
  <w:style w:type="paragraph" w:styleId="EnvelopeReturn">
    <w:name w:val="envelope return"/>
    <w:basedOn w:val="Normal"/>
    <w:semiHidden/>
    <w:rsid w:val="00141FD4"/>
    <w:pPr>
      <w:spacing w:before="0" w:after="0"/>
    </w:pPr>
    <w:rPr>
      <w:i/>
    </w:rPr>
  </w:style>
  <w:style w:type="paragraph" w:customStyle="1" w:styleId="TableContents">
    <w:name w:val="Table Contents"/>
    <w:basedOn w:val="BodyText"/>
    <w:rsid w:val="00141FD4"/>
  </w:style>
  <w:style w:type="paragraph" w:styleId="Footer">
    <w:name w:val="footer"/>
    <w:basedOn w:val="Normal"/>
    <w:semiHidden/>
    <w:rsid w:val="00141FD4"/>
    <w:pPr>
      <w:suppressLineNumbers/>
      <w:tabs>
        <w:tab w:val="center" w:pos="4904"/>
        <w:tab w:val="right" w:pos="9723"/>
      </w:tabs>
    </w:pPr>
  </w:style>
  <w:style w:type="paragraph" w:styleId="Header">
    <w:name w:val="header"/>
    <w:basedOn w:val="Normal"/>
    <w:semiHidden/>
    <w:rsid w:val="00141FD4"/>
    <w:pPr>
      <w:suppressLineNumbers/>
      <w:tabs>
        <w:tab w:val="center" w:pos="4904"/>
        <w:tab w:val="right" w:pos="9723"/>
      </w:tabs>
    </w:pPr>
  </w:style>
  <w:style w:type="paragraph" w:customStyle="1" w:styleId="PreformattedText">
    <w:name w:val="Preformatted Text"/>
    <w:basedOn w:val="Normal"/>
    <w:rsid w:val="00141FD4"/>
    <w:pPr>
      <w:spacing w:before="0" w:after="0"/>
    </w:pPr>
    <w:rPr>
      <w:rFonts w:ascii="Courier New" w:eastAsia="Courier New" w:hAnsi="Courier New" w:cs="Courier New"/>
    </w:rPr>
  </w:style>
  <w:style w:type="paragraph" w:styleId="NoSpacing">
    <w:name w:val="No Spacing"/>
    <w:link w:val="NoSpacingChar"/>
    <w:uiPriority w:val="1"/>
    <w:qFormat/>
    <w:rsid w:val="003D10D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3D10D9"/>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3D10D9"/>
    <w:pPr>
      <w:spacing w:before="0" w:after="0"/>
    </w:pPr>
    <w:rPr>
      <w:rFonts w:cs="Tahoma"/>
      <w:sz w:val="16"/>
      <w:szCs w:val="16"/>
    </w:rPr>
  </w:style>
  <w:style w:type="character" w:customStyle="1" w:styleId="BalloonTextChar">
    <w:name w:val="Balloon Text Char"/>
    <w:basedOn w:val="DefaultParagraphFont"/>
    <w:link w:val="BalloonText"/>
    <w:uiPriority w:val="99"/>
    <w:semiHidden/>
    <w:rsid w:val="003D10D9"/>
    <w:rPr>
      <w:rFonts w:ascii="Tahoma" w:eastAsia="Tahoma" w:hAnsi="Tahoma" w:cs="Tahoma"/>
      <w:sz w:val="16"/>
      <w:szCs w:val="16"/>
    </w:rPr>
  </w:style>
  <w:style w:type="paragraph" w:styleId="TOCHeading">
    <w:name w:val="TOC Heading"/>
    <w:basedOn w:val="Heading1"/>
    <w:next w:val="Normal"/>
    <w:uiPriority w:val="39"/>
    <w:unhideWhenUsed/>
    <w:qFormat/>
    <w:rsid w:val="006D684F"/>
    <w:pPr>
      <w:keepLines/>
      <w:widowControl/>
      <w:tabs>
        <w:tab w:val="clear" w:pos="0"/>
      </w:tabs>
      <w:suppressAutoHyphens w:val="0"/>
      <w:spacing w:before="480" w:after="0" w:line="276" w:lineRule="auto"/>
      <w:ind w:right="0"/>
      <w:outlineLvl w:val="9"/>
    </w:pPr>
    <w:rPr>
      <w:rFonts w:asciiTheme="majorHAnsi" w:eastAsiaTheme="majorEastAsia" w:hAnsiTheme="majorHAnsi" w:cstheme="majorBidi"/>
      <w:color w:val="365F91" w:themeColor="accent1" w:themeShade="BF"/>
      <w:sz w:val="28"/>
      <w:szCs w:val="28"/>
    </w:rPr>
  </w:style>
  <w:style w:type="paragraph" w:styleId="TOC3">
    <w:name w:val="toc 3"/>
    <w:basedOn w:val="Normal"/>
    <w:next w:val="Normal"/>
    <w:autoRedefine/>
    <w:uiPriority w:val="39"/>
    <w:unhideWhenUsed/>
    <w:rsid w:val="006D684F"/>
    <w:pPr>
      <w:spacing w:after="100"/>
      <w:ind w:left="400"/>
    </w:pPr>
  </w:style>
  <w:style w:type="paragraph" w:styleId="BodyTextIndent">
    <w:name w:val="Body Text Indent"/>
    <w:basedOn w:val="Normal"/>
    <w:link w:val="BodyTextIndentChar"/>
    <w:uiPriority w:val="99"/>
    <w:semiHidden/>
    <w:unhideWhenUsed/>
    <w:rsid w:val="002F3CAB"/>
    <w:pPr>
      <w:spacing w:after="120"/>
      <w:ind w:left="360"/>
    </w:pPr>
  </w:style>
  <w:style w:type="character" w:customStyle="1" w:styleId="BodyTextIndentChar">
    <w:name w:val="Body Text Indent Char"/>
    <w:basedOn w:val="DefaultParagraphFont"/>
    <w:link w:val="BodyTextIndent"/>
    <w:uiPriority w:val="99"/>
    <w:semiHidden/>
    <w:rsid w:val="002F3CAB"/>
    <w:rPr>
      <w:rFonts w:ascii="Tahoma" w:eastAsia="Tahoma" w:hAnsi="Tahoma"/>
    </w:rPr>
  </w:style>
  <w:style w:type="character" w:customStyle="1" w:styleId="Heading2Char">
    <w:name w:val="Heading 2 Char"/>
    <w:basedOn w:val="DefaultParagraphFont"/>
    <w:link w:val="Heading2"/>
    <w:uiPriority w:val="9"/>
    <w:rsid w:val="002F3CAB"/>
    <w:rPr>
      <w:rFonts w:ascii="Cambria" w:hAnsi="Cambria"/>
      <w:b/>
      <w:bCs/>
      <w:i/>
      <w:iCs/>
      <w:sz w:val="28"/>
      <w:szCs w:val="28"/>
    </w:rPr>
  </w:style>
  <w:style w:type="paragraph" w:styleId="ListParagraph">
    <w:name w:val="List Paragraph"/>
    <w:basedOn w:val="Normal"/>
    <w:uiPriority w:val="34"/>
    <w:qFormat/>
    <w:rsid w:val="002F3CA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3" Type="http://schemas.openxmlformats.org/officeDocument/2006/relationships/numbering" Target="numbering.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oleObject" Target="embeddings/oleObject4.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3EEB6169EB046E899E90F3E94E16F6E"/>
        <w:category>
          <w:name w:val="General"/>
          <w:gallery w:val="placeholder"/>
        </w:category>
        <w:types>
          <w:type w:val="bbPlcHdr"/>
        </w:types>
        <w:behaviors>
          <w:behavior w:val="content"/>
        </w:behaviors>
        <w:guid w:val="{28F1009D-F984-4845-B6A6-41113E2BA748}"/>
      </w:docPartPr>
      <w:docPartBody>
        <w:p w:rsidR="00000000" w:rsidRDefault="00BB1D0E" w:rsidP="00BB1D0E">
          <w:pPr>
            <w:pStyle w:val="63EEB6169EB046E899E90F3E94E16F6E"/>
          </w:pPr>
          <w:r>
            <w:rPr>
              <w:rFonts w:asciiTheme="majorHAnsi" w:eastAsiaTheme="majorEastAsia" w:hAnsiTheme="majorHAnsi" w:cstheme="majorBidi"/>
              <w:caps/>
            </w:rPr>
            <w:t>[Type the company name]</w:t>
          </w:r>
        </w:p>
      </w:docPartBody>
    </w:docPart>
    <w:docPart>
      <w:docPartPr>
        <w:name w:val="071EB2C3E1504BB6BB21D5C21F83DE03"/>
        <w:category>
          <w:name w:val="General"/>
          <w:gallery w:val="placeholder"/>
        </w:category>
        <w:types>
          <w:type w:val="bbPlcHdr"/>
        </w:types>
        <w:behaviors>
          <w:behavior w:val="content"/>
        </w:behaviors>
        <w:guid w:val="{62AEC596-0191-4C83-B6CB-C02AAE32BBDA}"/>
      </w:docPartPr>
      <w:docPartBody>
        <w:p w:rsidR="00000000" w:rsidRDefault="00BB1D0E" w:rsidP="00BB1D0E">
          <w:pPr>
            <w:pStyle w:val="071EB2C3E1504BB6BB21D5C21F83DE03"/>
          </w:pPr>
          <w:r>
            <w:rPr>
              <w:rFonts w:asciiTheme="majorHAnsi" w:eastAsiaTheme="majorEastAsia" w:hAnsiTheme="majorHAnsi" w:cstheme="majorBidi"/>
              <w:sz w:val="80"/>
              <w:szCs w:val="80"/>
            </w:rPr>
            <w:t>[Type the document title]</w:t>
          </w:r>
        </w:p>
      </w:docPartBody>
    </w:docPart>
    <w:docPart>
      <w:docPartPr>
        <w:name w:val="54B0943601B341E49E5AE1B5EB7FC330"/>
        <w:category>
          <w:name w:val="General"/>
          <w:gallery w:val="placeholder"/>
        </w:category>
        <w:types>
          <w:type w:val="bbPlcHdr"/>
        </w:types>
        <w:behaviors>
          <w:behavior w:val="content"/>
        </w:behaviors>
        <w:guid w:val="{B82D4944-7A99-4F40-A460-482948F47B98}"/>
      </w:docPartPr>
      <w:docPartBody>
        <w:p w:rsidR="00000000" w:rsidRDefault="00BB1D0E" w:rsidP="00BB1D0E">
          <w:pPr>
            <w:pStyle w:val="54B0943601B341E49E5AE1B5EB7FC330"/>
          </w:pPr>
          <w:r>
            <w:rPr>
              <w:rFonts w:asciiTheme="majorHAnsi" w:eastAsiaTheme="majorEastAsia" w:hAnsiTheme="majorHAnsi" w:cstheme="majorBidi"/>
              <w:sz w:val="44"/>
              <w:szCs w:val="44"/>
            </w:rPr>
            <w:t>[Type the document subtitle]</w:t>
          </w:r>
        </w:p>
      </w:docPartBody>
    </w:docPart>
    <w:docPart>
      <w:docPartPr>
        <w:name w:val="59798FCE766E406DB9A330F45354DD7A"/>
        <w:category>
          <w:name w:val="General"/>
          <w:gallery w:val="placeholder"/>
        </w:category>
        <w:types>
          <w:type w:val="bbPlcHdr"/>
        </w:types>
        <w:behaviors>
          <w:behavior w:val="content"/>
        </w:behaviors>
        <w:guid w:val="{5607F211-2A6F-4B59-8041-54FE797348DD}"/>
      </w:docPartPr>
      <w:docPartBody>
        <w:p w:rsidR="00000000" w:rsidRDefault="00BB1D0E" w:rsidP="00BB1D0E">
          <w:pPr>
            <w:pStyle w:val="59798FCE766E406DB9A330F45354DD7A"/>
          </w:pPr>
          <w:r>
            <w:rPr>
              <w:b/>
              <w:bCs/>
            </w:rPr>
            <w:t>[Type the author name]</w:t>
          </w:r>
        </w:p>
      </w:docPartBody>
    </w:docPart>
    <w:docPart>
      <w:docPartPr>
        <w:name w:val="1BFB02C824944FF4B5BBF9869395208A"/>
        <w:category>
          <w:name w:val="General"/>
          <w:gallery w:val="placeholder"/>
        </w:category>
        <w:types>
          <w:type w:val="bbPlcHdr"/>
        </w:types>
        <w:behaviors>
          <w:behavior w:val="content"/>
        </w:behaviors>
        <w:guid w:val="{1A5A073C-59EE-4396-B202-BB3F6F08E731}"/>
      </w:docPartPr>
      <w:docPartBody>
        <w:p w:rsidR="00000000" w:rsidRDefault="00BB1D0E" w:rsidP="00BB1D0E">
          <w:pPr>
            <w:pStyle w:val="1BFB02C824944FF4B5BBF9869395208A"/>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Thorndale">
    <w:altName w:val="Times New Roman"/>
    <w:charset w:val="00"/>
    <w:family w:val="roman"/>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Albany">
    <w:altName w:val="Arial"/>
    <w:charset w:val="00"/>
    <w:family w:val="swiss"/>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B1D0E"/>
    <w:rsid w:val="00BB1D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EEB6169EB046E899E90F3E94E16F6E">
    <w:name w:val="63EEB6169EB046E899E90F3E94E16F6E"/>
    <w:rsid w:val="00BB1D0E"/>
  </w:style>
  <w:style w:type="paragraph" w:customStyle="1" w:styleId="071EB2C3E1504BB6BB21D5C21F83DE03">
    <w:name w:val="071EB2C3E1504BB6BB21D5C21F83DE03"/>
    <w:rsid w:val="00BB1D0E"/>
  </w:style>
  <w:style w:type="paragraph" w:customStyle="1" w:styleId="54B0943601B341E49E5AE1B5EB7FC330">
    <w:name w:val="54B0943601B341E49E5AE1B5EB7FC330"/>
    <w:rsid w:val="00BB1D0E"/>
  </w:style>
  <w:style w:type="paragraph" w:customStyle="1" w:styleId="59798FCE766E406DB9A330F45354DD7A">
    <w:name w:val="59798FCE766E406DB9A330F45354DD7A"/>
    <w:rsid w:val="00BB1D0E"/>
  </w:style>
  <w:style w:type="paragraph" w:customStyle="1" w:styleId="1BFB02C824944FF4B5BBF9869395208A">
    <w:name w:val="1BFB02C824944FF4B5BBF9869395208A"/>
    <w:rsid w:val="00BB1D0E"/>
  </w:style>
  <w:style w:type="paragraph" w:customStyle="1" w:styleId="FDCE6C874EE64AFCBADF1980F286A58B">
    <w:name w:val="FDCE6C874EE64AFCBADF1980F286A58B"/>
    <w:rsid w:val="00BB1D0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6037EF-0E71-4DE1-B71E-EECE20592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14</Pages>
  <Words>2773</Words>
  <Characters>15808</Characters>
  <Application>Microsoft Office Word</Application>
  <DocSecurity>0</DocSecurity>
  <Lines>131</Lines>
  <Paragraphs>37</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DiSH Program API</vt:lpstr>
      <vt:lpstr>        Experiment Class </vt:lpstr>
      <vt:lpstr>        Experiment User Interface Class</vt:lpstr>
      <vt:lpstr>        Participant Information Class  </vt:lpstr>
      <vt:lpstr>        Method Parent Class</vt:lpstr>
      <vt:lpstr>        Decreasing Adjustment Subclass</vt:lpstr>
      <vt:lpstr>        Double Limit Subclass</vt:lpstr>
      <vt:lpstr>        Multiple Choice Subclass</vt:lpstr>
      <vt:lpstr>        Real Time Subclass</vt:lpstr>
      <vt:lpstr>        Method User Interface Parent Class</vt:lpstr>
      <vt:lpstr>        Decreasing Adjustment User Interface Class</vt:lpstr>
      <vt:lpstr>        Double Limit User Interface Class</vt:lpstr>
      <vt:lpstr>        Multiple Choice User Interface</vt:lpstr>
      <vt:lpstr>        Real Time User Interface Class</vt:lpstr>
      <vt:lpstr>        Scenario Class</vt:lpstr>
      <vt:lpstr>        Scenario User Interface Class</vt:lpstr>
      <vt:lpstr>        Option Class</vt:lpstr>
      <vt:lpstr>        Option User Interface Class</vt:lpstr>
      <vt:lpstr>        Reward Class</vt:lpstr>
      <vt:lpstr>        Time Class</vt:lpstr>
      <vt:lpstr>        Main Class</vt:lpstr>
      <vt:lpstr>        Database Class </vt:lpstr>
      <vt:lpstr>        Experiment Loader</vt:lpstr>
      <vt:lpstr>        Database Table and Field Descriptions</vt:lpstr>
      <vt:lpstr>        DiSH Class Diagram</vt:lpstr>
      <vt:lpstr>        Interface Design</vt:lpstr>
      <vt:lpstr>        Database Diagram</vt:lpstr>
      <vt:lpstr>        Experiment Loader Diagram</vt:lpstr>
      <vt:lpstr>        </vt:lpstr>
      <vt:lpstr/>
    </vt:vector>
  </TitlesOfParts>
  <Company>DiSH group</Company>
  <LinksUpToDate>false</LinksUpToDate>
  <CharactersWithSpaces>18544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DiSH Program Design Document</dc:title>
  <dc:subject>Tonya Burton, Jaleesa Elston, Lori Liles, Logan Moore, Andrew Peil, Tony Teem</dc:subject>
  <dc:creator>Jacksonville State University – MCIS Department</dc:creator>
  <cp:keywords/>
  <cp:lastModifiedBy>Tony Teem</cp:lastModifiedBy>
  <cp:revision>15</cp:revision>
  <cp:lastPrinted>2113-01-01T06:00:00Z</cp:lastPrinted>
  <dcterms:created xsi:type="dcterms:W3CDTF">2009-02-22T19:41:00Z</dcterms:created>
  <dcterms:modified xsi:type="dcterms:W3CDTF">2009-02-23T00:13:00Z</dcterms:modified>
</cp:coreProperties>
</file>